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6E909" w14:textId="77777777" w:rsidR="0092263B" w:rsidRPr="00A058C3" w:rsidRDefault="0092263B" w:rsidP="003742DC">
      <w:pPr>
        <w:pStyle w:val="Title"/>
        <w:rPr>
          <w:rStyle w:val="BookTitle"/>
        </w:rPr>
      </w:pPr>
      <w:bookmarkStart w:id="0" w:name="_Hlk10747905"/>
      <w:bookmarkEnd w:id="0"/>
      <w:r w:rsidRPr="00A058C3">
        <w:rPr>
          <w:rStyle w:val="BookTitle"/>
        </w:rPr>
        <w:t>Dealistic</w:t>
      </w:r>
    </w:p>
    <w:p w14:paraId="51B6ED16" w14:textId="77777777" w:rsidR="0092263B" w:rsidRPr="00A058C3" w:rsidRDefault="0092263B" w:rsidP="003742DC">
      <w:pPr>
        <w:pStyle w:val="Subtitle"/>
        <w:rPr>
          <w:rStyle w:val="BookTitle"/>
        </w:rPr>
      </w:pPr>
      <w:r w:rsidRPr="00A058C3">
        <w:rPr>
          <w:rStyle w:val="BookTitle"/>
        </w:rPr>
        <w:t>Requirements Specification</w:t>
      </w:r>
    </w:p>
    <w:p w14:paraId="71B257B4" w14:textId="77777777" w:rsidR="003742DC" w:rsidRDefault="003742DC" w:rsidP="0092263B">
      <w:pPr>
        <w:jc w:val="center"/>
      </w:pPr>
    </w:p>
    <w:p w14:paraId="61DB981D" w14:textId="77777777" w:rsidR="006E787A" w:rsidRDefault="006E787A" w:rsidP="0092263B">
      <w:pPr>
        <w:jc w:val="center"/>
      </w:pPr>
    </w:p>
    <w:p w14:paraId="406776F6" w14:textId="77777777" w:rsidR="003742DC" w:rsidRDefault="00671033" w:rsidP="006E787A">
      <w:pPr>
        <w:jc w:val="center"/>
      </w:pPr>
      <w:r w:rsidRPr="00671033">
        <w:rPr>
          <w:noProof/>
        </w:rPr>
        <w:drawing>
          <wp:inline distT="0" distB="0" distL="0" distR="0" wp14:anchorId="49C2C180" wp14:editId="4F862A5C">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5C4BA0D2" w14:textId="77777777" w:rsidR="006E787A" w:rsidRDefault="006E787A" w:rsidP="0092263B">
      <w:pPr>
        <w:jc w:val="center"/>
      </w:pPr>
    </w:p>
    <w:p w14:paraId="5C656FE1" w14:textId="77777777" w:rsidR="006E787A" w:rsidRDefault="006E787A" w:rsidP="0092263B">
      <w:pPr>
        <w:jc w:val="center"/>
      </w:pPr>
    </w:p>
    <w:p w14:paraId="3A81F18A" w14:textId="77777777" w:rsidR="006E787A" w:rsidRDefault="006E787A" w:rsidP="0092263B">
      <w:pPr>
        <w:jc w:val="center"/>
      </w:pPr>
    </w:p>
    <w:tbl>
      <w:tblPr>
        <w:tblStyle w:val="GridTable4-Accent5"/>
        <w:tblW w:w="0" w:type="auto"/>
        <w:tblLook w:val="04A0" w:firstRow="1" w:lastRow="0" w:firstColumn="1" w:lastColumn="0" w:noHBand="0" w:noVBand="1"/>
      </w:tblPr>
      <w:tblGrid>
        <w:gridCol w:w="4508"/>
        <w:gridCol w:w="4508"/>
      </w:tblGrid>
      <w:tr w:rsidR="003742DC" w14:paraId="05D88593"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1C1D11" w14:textId="77777777" w:rsidR="003742DC" w:rsidRDefault="0092263B" w:rsidP="00671033">
            <w:pPr>
              <w:jc w:val="center"/>
            </w:pPr>
            <w:r>
              <w:br w:type="page"/>
            </w:r>
            <w:r w:rsidR="00671033">
              <w:t>Student Number</w:t>
            </w:r>
          </w:p>
        </w:tc>
        <w:tc>
          <w:tcPr>
            <w:tcW w:w="4508" w:type="dxa"/>
          </w:tcPr>
          <w:p w14:paraId="1F93D82A"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4A24756B"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77777777" w:rsidR="003742DC" w:rsidRDefault="00671033" w:rsidP="00671033">
            <w:pPr>
              <w:jc w:val="center"/>
            </w:pPr>
            <w:r>
              <w:t>2014312794</w:t>
            </w:r>
          </w:p>
        </w:tc>
        <w:tc>
          <w:tcPr>
            <w:tcW w:w="4508" w:type="dxa"/>
          </w:tcPr>
          <w:p w14:paraId="492C78D6"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5027FF30"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73B9753E" w14:textId="0E7EDCCB" w:rsidR="003742DC" w:rsidRDefault="00446FB3" w:rsidP="00671033">
            <w:pPr>
              <w:jc w:val="center"/>
            </w:pPr>
            <w:r>
              <w:t>2017314461</w:t>
            </w:r>
          </w:p>
        </w:tc>
        <w:tc>
          <w:tcPr>
            <w:tcW w:w="4508" w:type="dxa"/>
          </w:tcPr>
          <w:p w14:paraId="2CD3B087" w14:textId="0C67924B" w:rsidR="003742DC" w:rsidRDefault="00446FB3" w:rsidP="00671033">
            <w:pPr>
              <w:jc w:val="center"/>
              <w:cnfStyle w:val="000000000000" w:firstRow="0" w:lastRow="0" w:firstColumn="0" w:lastColumn="0" w:oddVBand="0" w:evenVBand="0" w:oddHBand="0" w:evenHBand="0" w:firstRowFirstColumn="0" w:firstRowLastColumn="0" w:lastRowFirstColumn="0" w:lastRowLastColumn="0"/>
            </w:pPr>
            <w:r w:rsidRPr="00446FB3">
              <w:t>모하메드</w:t>
            </w:r>
            <w:r>
              <w:t>(Muhammad Shakeel)</w:t>
            </w:r>
          </w:p>
        </w:tc>
      </w:tr>
      <w:tr w:rsidR="003742DC" w14:paraId="4E64149A"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60FBFC39" w:rsidR="003742DC" w:rsidRDefault="00352323" w:rsidP="00671033">
            <w:pPr>
              <w:jc w:val="center"/>
            </w:pPr>
            <w:r w:rsidRPr="00352323">
              <w:t>2016315379</w:t>
            </w:r>
          </w:p>
        </w:tc>
        <w:tc>
          <w:tcPr>
            <w:tcW w:w="4508" w:type="dxa"/>
          </w:tcPr>
          <w:p w14:paraId="2291CCA2" w14:textId="512A9755" w:rsidR="003742DC" w:rsidRDefault="003449D1" w:rsidP="00671033">
            <w:pPr>
              <w:jc w:val="center"/>
              <w:cnfStyle w:val="000000100000" w:firstRow="0" w:lastRow="0" w:firstColumn="0" w:lastColumn="0" w:oddVBand="0" w:evenVBand="0" w:oddHBand="1" w:evenHBand="0" w:firstRowFirstColumn="0" w:firstRowLastColumn="0" w:lastRowFirstColumn="0" w:lastRowLastColumn="0"/>
            </w:pPr>
            <w:r w:rsidRPr="003449D1">
              <w:t xml:space="preserve">최지혜 </w:t>
            </w:r>
            <w:r>
              <w:t>(</w:t>
            </w:r>
            <w:r w:rsidRPr="003449D1">
              <w:t>Jihye Choi</w:t>
            </w:r>
            <w:r>
              <w:t>)</w:t>
            </w:r>
          </w:p>
        </w:tc>
      </w:tr>
      <w:tr w:rsidR="003742DC" w14:paraId="1AF416BB"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70774929" w14:textId="2EE391ED" w:rsidR="003742DC" w:rsidRDefault="00696785" w:rsidP="00671033">
            <w:pPr>
              <w:jc w:val="center"/>
            </w:pPr>
            <w:r w:rsidRPr="00696785">
              <w:t>2016315426</w:t>
            </w:r>
          </w:p>
        </w:tc>
        <w:tc>
          <w:tcPr>
            <w:tcW w:w="4508" w:type="dxa"/>
          </w:tcPr>
          <w:p w14:paraId="2B3E9558" w14:textId="3B68A0A6" w:rsidR="003742DC" w:rsidRDefault="003449D1" w:rsidP="00671033">
            <w:pPr>
              <w:jc w:val="center"/>
              <w:cnfStyle w:val="000000000000" w:firstRow="0" w:lastRow="0" w:firstColumn="0" w:lastColumn="0" w:oddVBand="0" w:evenVBand="0" w:oddHBand="0" w:evenHBand="0" w:firstRowFirstColumn="0" w:firstRowLastColumn="0" w:lastRowFirstColumn="0" w:lastRowLastColumn="0"/>
            </w:pPr>
            <w:r w:rsidRPr="003449D1">
              <w:t xml:space="preserve">허준범 </w:t>
            </w:r>
            <w:r>
              <w:t>(</w:t>
            </w:r>
            <w:r w:rsidRPr="003449D1">
              <w:t>Junbeom Heo</w:t>
            </w:r>
            <w:r>
              <w:t>)</w:t>
            </w:r>
          </w:p>
        </w:tc>
      </w:tr>
      <w:tr w:rsidR="00671033" w14:paraId="271CD34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18BB88" w14:textId="7D6BDD95" w:rsidR="00671033" w:rsidRDefault="00E44D8B" w:rsidP="00671033">
            <w:pPr>
              <w:jc w:val="center"/>
            </w:pPr>
            <w:r w:rsidRPr="00E44D8B">
              <w:t>2015312406</w:t>
            </w:r>
          </w:p>
        </w:tc>
        <w:tc>
          <w:tcPr>
            <w:tcW w:w="4508" w:type="dxa"/>
          </w:tcPr>
          <w:p w14:paraId="4CDF21B4" w14:textId="717FBB99" w:rsidR="00671033" w:rsidRDefault="003449D1" w:rsidP="00671033">
            <w:pPr>
              <w:jc w:val="center"/>
              <w:cnfStyle w:val="000000100000" w:firstRow="0" w:lastRow="0" w:firstColumn="0" w:lastColumn="0" w:oddVBand="0" w:evenVBand="0" w:oddHBand="1" w:evenHBand="0" w:firstRowFirstColumn="0" w:firstRowLastColumn="0" w:lastRowFirstColumn="0" w:lastRowLastColumn="0"/>
            </w:pPr>
            <w:r w:rsidRPr="003449D1">
              <w:t xml:space="preserve">유도영 </w:t>
            </w:r>
            <w:r>
              <w:t>(</w:t>
            </w:r>
            <w:r w:rsidRPr="003449D1">
              <w:t>Doyeong Yoo</w:t>
            </w:r>
            <w:r>
              <w:t>)</w:t>
            </w:r>
          </w:p>
        </w:tc>
      </w:tr>
    </w:tbl>
    <w:p w14:paraId="17E313CE"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7D7B8FB6" w14:textId="77777777" w:rsidR="00FF17A4" w:rsidRDefault="000F039C">
          <w:pPr>
            <w:pStyle w:val="TOCHeading"/>
          </w:pPr>
          <w:r w:rsidRPr="004972A3">
            <w:t>Content</w:t>
          </w:r>
          <w:r w:rsidR="00E348B3" w:rsidRPr="004972A3">
            <w:t>s</w:t>
          </w:r>
        </w:p>
        <w:p w14:paraId="703EFB3B" w14:textId="30ACA9E5" w:rsidR="005A0AEB" w:rsidRDefault="00FF17A4">
          <w:pPr>
            <w:pStyle w:val="TOC1"/>
            <w:tabs>
              <w:tab w:val="left" w:pos="425"/>
              <w:tab w:val="right" w:leader="dot" w:pos="9016"/>
            </w:tabs>
            <w:rPr>
              <w:noProof/>
              <w:sz w:val="22"/>
              <w:szCs w:val="22"/>
            </w:rPr>
          </w:pPr>
          <w:r>
            <w:fldChar w:fldCharType="begin"/>
          </w:r>
          <w:r>
            <w:instrText xml:space="preserve"> TOC \o "1-3" \h \z \u </w:instrText>
          </w:r>
          <w:r>
            <w:fldChar w:fldCharType="separate"/>
          </w:r>
          <w:hyperlink w:anchor="_Toc10827262" w:history="1">
            <w:r w:rsidR="005A0AEB" w:rsidRPr="005C36DC">
              <w:rPr>
                <w:rStyle w:val="Hyperlink"/>
                <w:noProof/>
              </w:rPr>
              <w:t>1.</w:t>
            </w:r>
            <w:r w:rsidR="005A0AEB">
              <w:rPr>
                <w:noProof/>
                <w:sz w:val="22"/>
                <w:szCs w:val="22"/>
              </w:rPr>
              <w:tab/>
            </w:r>
            <w:r w:rsidR="005A0AEB" w:rsidRPr="005C36DC">
              <w:rPr>
                <w:rStyle w:val="Hyperlink"/>
                <w:noProof/>
              </w:rPr>
              <w:t>Preface</w:t>
            </w:r>
            <w:r w:rsidR="005A0AEB">
              <w:rPr>
                <w:noProof/>
                <w:webHidden/>
              </w:rPr>
              <w:tab/>
            </w:r>
            <w:r w:rsidR="005A0AEB">
              <w:rPr>
                <w:noProof/>
                <w:webHidden/>
              </w:rPr>
              <w:fldChar w:fldCharType="begin"/>
            </w:r>
            <w:r w:rsidR="005A0AEB">
              <w:rPr>
                <w:noProof/>
                <w:webHidden/>
              </w:rPr>
              <w:instrText xml:space="preserve"> PAGEREF _Toc10827262 \h </w:instrText>
            </w:r>
            <w:r w:rsidR="005A0AEB">
              <w:rPr>
                <w:noProof/>
                <w:webHidden/>
              </w:rPr>
            </w:r>
            <w:r w:rsidR="005A0AEB">
              <w:rPr>
                <w:noProof/>
                <w:webHidden/>
              </w:rPr>
              <w:fldChar w:fldCharType="separate"/>
            </w:r>
            <w:r w:rsidR="00366E93">
              <w:rPr>
                <w:noProof/>
                <w:webHidden/>
              </w:rPr>
              <w:t>7</w:t>
            </w:r>
            <w:r w:rsidR="005A0AEB">
              <w:rPr>
                <w:noProof/>
                <w:webHidden/>
              </w:rPr>
              <w:fldChar w:fldCharType="end"/>
            </w:r>
          </w:hyperlink>
        </w:p>
        <w:p w14:paraId="3B38FE65" w14:textId="07B55D16" w:rsidR="005A0AEB" w:rsidRDefault="005A0AEB">
          <w:pPr>
            <w:pStyle w:val="TOC2"/>
            <w:tabs>
              <w:tab w:val="left" w:pos="1100"/>
              <w:tab w:val="right" w:leader="dot" w:pos="9016"/>
            </w:tabs>
            <w:ind w:left="420"/>
            <w:rPr>
              <w:noProof/>
              <w:sz w:val="22"/>
              <w:szCs w:val="22"/>
            </w:rPr>
          </w:pPr>
          <w:hyperlink w:anchor="_Toc10827263" w:history="1">
            <w:r w:rsidRPr="005C36DC">
              <w:rPr>
                <w:rStyle w:val="Hyperlink"/>
                <w:noProof/>
              </w:rPr>
              <w:t>1.1.</w:t>
            </w:r>
            <w:r>
              <w:rPr>
                <w:noProof/>
                <w:sz w:val="22"/>
                <w:szCs w:val="22"/>
              </w:rPr>
              <w:tab/>
            </w:r>
            <w:r w:rsidRPr="005C36DC">
              <w:rPr>
                <w:rStyle w:val="Hyperlink"/>
                <w:noProof/>
              </w:rPr>
              <w:t>Readership</w:t>
            </w:r>
            <w:r>
              <w:rPr>
                <w:noProof/>
                <w:webHidden/>
              </w:rPr>
              <w:tab/>
            </w:r>
            <w:r>
              <w:rPr>
                <w:noProof/>
                <w:webHidden/>
              </w:rPr>
              <w:fldChar w:fldCharType="begin"/>
            </w:r>
            <w:r>
              <w:rPr>
                <w:noProof/>
                <w:webHidden/>
              </w:rPr>
              <w:instrText xml:space="preserve"> PAGEREF _Toc10827263 \h </w:instrText>
            </w:r>
            <w:r>
              <w:rPr>
                <w:noProof/>
                <w:webHidden/>
              </w:rPr>
            </w:r>
            <w:r>
              <w:rPr>
                <w:noProof/>
                <w:webHidden/>
              </w:rPr>
              <w:fldChar w:fldCharType="separate"/>
            </w:r>
            <w:r w:rsidR="00366E93">
              <w:rPr>
                <w:noProof/>
                <w:webHidden/>
              </w:rPr>
              <w:t>7</w:t>
            </w:r>
            <w:r>
              <w:rPr>
                <w:noProof/>
                <w:webHidden/>
              </w:rPr>
              <w:fldChar w:fldCharType="end"/>
            </w:r>
          </w:hyperlink>
        </w:p>
        <w:p w14:paraId="14843B31" w14:textId="28725744" w:rsidR="005A0AEB" w:rsidRDefault="005A0AEB">
          <w:pPr>
            <w:pStyle w:val="TOC3"/>
            <w:tabs>
              <w:tab w:val="left" w:pos="1320"/>
              <w:tab w:val="right" w:leader="dot" w:pos="9016"/>
            </w:tabs>
            <w:ind w:left="840"/>
            <w:rPr>
              <w:noProof/>
              <w:sz w:val="22"/>
              <w:szCs w:val="22"/>
            </w:rPr>
          </w:pPr>
          <w:hyperlink w:anchor="_Toc10827264" w:history="1">
            <w:r w:rsidRPr="005C36DC">
              <w:rPr>
                <w:rStyle w:val="Hyperlink"/>
                <w:noProof/>
              </w:rPr>
              <w:t>A.</w:t>
            </w:r>
            <w:r>
              <w:rPr>
                <w:noProof/>
                <w:sz w:val="22"/>
                <w:szCs w:val="22"/>
              </w:rPr>
              <w:tab/>
            </w:r>
            <w:r w:rsidRPr="005C36DC">
              <w:rPr>
                <w:rStyle w:val="Hyperlink"/>
                <w:noProof/>
              </w:rPr>
              <w:t>User Requirements Readership</w:t>
            </w:r>
            <w:r>
              <w:rPr>
                <w:noProof/>
                <w:webHidden/>
              </w:rPr>
              <w:tab/>
            </w:r>
            <w:r>
              <w:rPr>
                <w:noProof/>
                <w:webHidden/>
              </w:rPr>
              <w:fldChar w:fldCharType="begin"/>
            </w:r>
            <w:r>
              <w:rPr>
                <w:noProof/>
                <w:webHidden/>
              </w:rPr>
              <w:instrText xml:space="preserve"> PAGEREF _Toc10827264 \h </w:instrText>
            </w:r>
            <w:r>
              <w:rPr>
                <w:noProof/>
                <w:webHidden/>
              </w:rPr>
            </w:r>
            <w:r>
              <w:rPr>
                <w:noProof/>
                <w:webHidden/>
              </w:rPr>
              <w:fldChar w:fldCharType="separate"/>
            </w:r>
            <w:r w:rsidR="00366E93">
              <w:rPr>
                <w:noProof/>
                <w:webHidden/>
              </w:rPr>
              <w:t>7</w:t>
            </w:r>
            <w:r>
              <w:rPr>
                <w:noProof/>
                <w:webHidden/>
              </w:rPr>
              <w:fldChar w:fldCharType="end"/>
            </w:r>
          </w:hyperlink>
        </w:p>
        <w:p w14:paraId="2FDF79C1" w14:textId="6D9F94FC" w:rsidR="005A0AEB" w:rsidRDefault="005A0AEB">
          <w:pPr>
            <w:pStyle w:val="TOC3"/>
            <w:tabs>
              <w:tab w:val="left" w:pos="1320"/>
              <w:tab w:val="right" w:leader="dot" w:pos="9016"/>
            </w:tabs>
            <w:ind w:left="840"/>
            <w:rPr>
              <w:noProof/>
              <w:sz w:val="22"/>
              <w:szCs w:val="22"/>
            </w:rPr>
          </w:pPr>
          <w:hyperlink w:anchor="_Toc10827265" w:history="1">
            <w:r w:rsidRPr="005C36DC">
              <w:rPr>
                <w:rStyle w:val="Hyperlink"/>
                <w:noProof/>
              </w:rPr>
              <w:t>B.</w:t>
            </w:r>
            <w:r>
              <w:rPr>
                <w:noProof/>
                <w:sz w:val="22"/>
                <w:szCs w:val="22"/>
              </w:rPr>
              <w:tab/>
            </w:r>
            <w:r w:rsidRPr="005C36DC">
              <w:rPr>
                <w:rStyle w:val="Hyperlink"/>
                <w:noProof/>
              </w:rPr>
              <w:t>System Requirements Readership</w:t>
            </w:r>
            <w:r>
              <w:rPr>
                <w:noProof/>
                <w:webHidden/>
              </w:rPr>
              <w:tab/>
            </w:r>
            <w:r>
              <w:rPr>
                <w:noProof/>
                <w:webHidden/>
              </w:rPr>
              <w:fldChar w:fldCharType="begin"/>
            </w:r>
            <w:r>
              <w:rPr>
                <w:noProof/>
                <w:webHidden/>
              </w:rPr>
              <w:instrText xml:space="preserve"> PAGEREF _Toc10827265 \h </w:instrText>
            </w:r>
            <w:r>
              <w:rPr>
                <w:noProof/>
                <w:webHidden/>
              </w:rPr>
            </w:r>
            <w:r>
              <w:rPr>
                <w:noProof/>
                <w:webHidden/>
              </w:rPr>
              <w:fldChar w:fldCharType="separate"/>
            </w:r>
            <w:r w:rsidR="00366E93">
              <w:rPr>
                <w:noProof/>
                <w:webHidden/>
              </w:rPr>
              <w:t>7</w:t>
            </w:r>
            <w:r>
              <w:rPr>
                <w:noProof/>
                <w:webHidden/>
              </w:rPr>
              <w:fldChar w:fldCharType="end"/>
            </w:r>
          </w:hyperlink>
        </w:p>
        <w:p w14:paraId="2B4EA85F" w14:textId="504A4E78" w:rsidR="005A0AEB" w:rsidRDefault="005A0AEB">
          <w:pPr>
            <w:pStyle w:val="TOC2"/>
            <w:tabs>
              <w:tab w:val="left" w:pos="1100"/>
              <w:tab w:val="right" w:leader="dot" w:pos="9016"/>
            </w:tabs>
            <w:ind w:left="420"/>
            <w:rPr>
              <w:noProof/>
              <w:sz w:val="22"/>
              <w:szCs w:val="22"/>
            </w:rPr>
          </w:pPr>
          <w:hyperlink w:anchor="_Toc10827266" w:history="1">
            <w:r w:rsidRPr="005C36DC">
              <w:rPr>
                <w:rStyle w:val="Hyperlink"/>
                <w:noProof/>
              </w:rPr>
              <w:t>1.2.</w:t>
            </w:r>
            <w:r>
              <w:rPr>
                <w:noProof/>
                <w:sz w:val="22"/>
                <w:szCs w:val="22"/>
              </w:rPr>
              <w:tab/>
            </w:r>
            <w:r w:rsidRPr="005C36DC">
              <w:rPr>
                <w:rStyle w:val="Hyperlink"/>
                <w:noProof/>
              </w:rPr>
              <w:t>Document Structure</w:t>
            </w:r>
            <w:r>
              <w:rPr>
                <w:noProof/>
                <w:webHidden/>
              </w:rPr>
              <w:tab/>
            </w:r>
            <w:r>
              <w:rPr>
                <w:noProof/>
                <w:webHidden/>
              </w:rPr>
              <w:fldChar w:fldCharType="begin"/>
            </w:r>
            <w:r>
              <w:rPr>
                <w:noProof/>
                <w:webHidden/>
              </w:rPr>
              <w:instrText xml:space="preserve"> PAGEREF _Toc10827266 \h </w:instrText>
            </w:r>
            <w:r>
              <w:rPr>
                <w:noProof/>
                <w:webHidden/>
              </w:rPr>
            </w:r>
            <w:r>
              <w:rPr>
                <w:noProof/>
                <w:webHidden/>
              </w:rPr>
              <w:fldChar w:fldCharType="separate"/>
            </w:r>
            <w:r w:rsidR="00366E93">
              <w:rPr>
                <w:noProof/>
                <w:webHidden/>
              </w:rPr>
              <w:t>8</w:t>
            </w:r>
            <w:r>
              <w:rPr>
                <w:noProof/>
                <w:webHidden/>
              </w:rPr>
              <w:fldChar w:fldCharType="end"/>
            </w:r>
          </w:hyperlink>
        </w:p>
        <w:p w14:paraId="039E1464" w14:textId="1F18C74D" w:rsidR="005A0AEB" w:rsidRDefault="005A0AEB">
          <w:pPr>
            <w:pStyle w:val="TOC3"/>
            <w:tabs>
              <w:tab w:val="left" w:pos="1320"/>
              <w:tab w:val="right" w:leader="dot" w:pos="9016"/>
            </w:tabs>
            <w:ind w:left="840"/>
            <w:rPr>
              <w:noProof/>
              <w:sz w:val="22"/>
              <w:szCs w:val="22"/>
            </w:rPr>
          </w:pPr>
          <w:hyperlink w:anchor="_Toc10827267" w:history="1">
            <w:r w:rsidRPr="005C36DC">
              <w:rPr>
                <w:rStyle w:val="Hyperlink"/>
                <w:noProof/>
              </w:rPr>
              <w:t>A.</w:t>
            </w:r>
            <w:r>
              <w:rPr>
                <w:noProof/>
                <w:sz w:val="22"/>
                <w:szCs w:val="22"/>
              </w:rPr>
              <w:tab/>
            </w:r>
            <w:r w:rsidRPr="005C36DC">
              <w:rPr>
                <w:rStyle w:val="Hyperlink"/>
                <w:noProof/>
              </w:rPr>
              <w:t>Introduction</w:t>
            </w:r>
            <w:r>
              <w:rPr>
                <w:noProof/>
                <w:webHidden/>
              </w:rPr>
              <w:tab/>
            </w:r>
            <w:r>
              <w:rPr>
                <w:noProof/>
                <w:webHidden/>
              </w:rPr>
              <w:fldChar w:fldCharType="begin"/>
            </w:r>
            <w:r>
              <w:rPr>
                <w:noProof/>
                <w:webHidden/>
              </w:rPr>
              <w:instrText xml:space="preserve"> PAGEREF _Toc10827267 \h </w:instrText>
            </w:r>
            <w:r>
              <w:rPr>
                <w:noProof/>
                <w:webHidden/>
              </w:rPr>
            </w:r>
            <w:r>
              <w:rPr>
                <w:noProof/>
                <w:webHidden/>
              </w:rPr>
              <w:fldChar w:fldCharType="separate"/>
            </w:r>
            <w:r w:rsidR="00366E93">
              <w:rPr>
                <w:noProof/>
                <w:webHidden/>
              </w:rPr>
              <w:t>8</w:t>
            </w:r>
            <w:r>
              <w:rPr>
                <w:noProof/>
                <w:webHidden/>
              </w:rPr>
              <w:fldChar w:fldCharType="end"/>
            </w:r>
          </w:hyperlink>
        </w:p>
        <w:p w14:paraId="6280E591" w14:textId="3F419CEF" w:rsidR="005A0AEB" w:rsidRDefault="005A0AEB">
          <w:pPr>
            <w:pStyle w:val="TOC3"/>
            <w:tabs>
              <w:tab w:val="left" w:pos="1320"/>
              <w:tab w:val="right" w:leader="dot" w:pos="9016"/>
            </w:tabs>
            <w:ind w:left="840"/>
            <w:rPr>
              <w:noProof/>
              <w:sz w:val="22"/>
              <w:szCs w:val="22"/>
            </w:rPr>
          </w:pPr>
          <w:hyperlink w:anchor="_Toc10827268" w:history="1">
            <w:r w:rsidRPr="005C36DC">
              <w:rPr>
                <w:rStyle w:val="Hyperlink"/>
                <w:noProof/>
              </w:rPr>
              <w:t>B.</w:t>
            </w:r>
            <w:r>
              <w:rPr>
                <w:noProof/>
                <w:sz w:val="22"/>
                <w:szCs w:val="22"/>
              </w:rPr>
              <w:tab/>
            </w:r>
            <w:r w:rsidRPr="005C36DC">
              <w:rPr>
                <w:rStyle w:val="Hyperlink"/>
                <w:noProof/>
              </w:rPr>
              <w:t>Glossary</w:t>
            </w:r>
            <w:r>
              <w:rPr>
                <w:noProof/>
                <w:webHidden/>
              </w:rPr>
              <w:tab/>
            </w:r>
            <w:r>
              <w:rPr>
                <w:noProof/>
                <w:webHidden/>
              </w:rPr>
              <w:fldChar w:fldCharType="begin"/>
            </w:r>
            <w:r>
              <w:rPr>
                <w:noProof/>
                <w:webHidden/>
              </w:rPr>
              <w:instrText xml:space="preserve"> PAGEREF _Toc10827268 \h </w:instrText>
            </w:r>
            <w:r>
              <w:rPr>
                <w:noProof/>
                <w:webHidden/>
              </w:rPr>
            </w:r>
            <w:r>
              <w:rPr>
                <w:noProof/>
                <w:webHidden/>
              </w:rPr>
              <w:fldChar w:fldCharType="separate"/>
            </w:r>
            <w:r w:rsidR="00366E93">
              <w:rPr>
                <w:noProof/>
                <w:webHidden/>
              </w:rPr>
              <w:t>8</w:t>
            </w:r>
            <w:r>
              <w:rPr>
                <w:noProof/>
                <w:webHidden/>
              </w:rPr>
              <w:fldChar w:fldCharType="end"/>
            </w:r>
          </w:hyperlink>
        </w:p>
        <w:p w14:paraId="05F3D015" w14:textId="3401A675" w:rsidR="005A0AEB" w:rsidRDefault="005A0AEB">
          <w:pPr>
            <w:pStyle w:val="TOC3"/>
            <w:tabs>
              <w:tab w:val="left" w:pos="1320"/>
              <w:tab w:val="right" w:leader="dot" w:pos="9016"/>
            </w:tabs>
            <w:ind w:left="840"/>
            <w:rPr>
              <w:noProof/>
              <w:sz w:val="22"/>
              <w:szCs w:val="22"/>
            </w:rPr>
          </w:pPr>
          <w:hyperlink w:anchor="_Toc10827269" w:history="1">
            <w:r w:rsidRPr="005C36DC">
              <w:rPr>
                <w:rStyle w:val="Hyperlink"/>
                <w:noProof/>
              </w:rPr>
              <w:t>C.</w:t>
            </w:r>
            <w:r>
              <w:rPr>
                <w:noProof/>
                <w:sz w:val="22"/>
                <w:szCs w:val="22"/>
              </w:rPr>
              <w:tab/>
            </w:r>
            <w:r w:rsidRPr="005C36DC">
              <w:rPr>
                <w:rStyle w:val="Hyperlink"/>
                <w:noProof/>
              </w:rPr>
              <w:t>User Requirements Definition</w:t>
            </w:r>
            <w:r>
              <w:rPr>
                <w:noProof/>
                <w:webHidden/>
              </w:rPr>
              <w:tab/>
            </w:r>
            <w:r>
              <w:rPr>
                <w:noProof/>
                <w:webHidden/>
              </w:rPr>
              <w:fldChar w:fldCharType="begin"/>
            </w:r>
            <w:r>
              <w:rPr>
                <w:noProof/>
                <w:webHidden/>
              </w:rPr>
              <w:instrText xml:space="preserve"> PAGEREF _Toc10827269 \h </w:instrText>
            </w:r>
            <w:r>
              <w:rPr>
                <w:noProof/>
                <w:webHidden/>
              </w:rPr>
            </w:r>
            <w:r>
              <w:rPr>
                <w:noProof/>
                <w:webHidden/>
              </w:rPr>
              <w:fldChar w:fldCharType="separate"/>
            </w:r>
            <w:r w:rsidR="00366E93">
              <w:rPr>
                <w:noProof/>
                <w:webHidden/>
              </w:rPr>
              <w:t>8</w:t>
            </w:r>
            <w:r>
              <w:rPr>
                <w:noProof/>
                <w:webHidden/>
              </w:rPr>
              <w:fldChar w:fldCharType="end"/>
            </w:r>
          </w:hyperlink>
        </w:p>
        <w:p w14:paraId="75827863" w14:textId="5BC2F195" w:rsidR="005A0AEB" w:rsidRDefault="005A0AEB">
          <w:pPr>
            <w:pStyle w:val="TOC3"/>
            <w:tabs>
              <w:tab w:val="left" w:pos="1320"/>
              <w:tab w:val="right" w:leader="dot" w:pos="9016"/>
            </w:tabs>
            <w:ind w:left="840"/>
            <w:rPr>
              <w:noProof/>
              <w:sz w:val="22"/>
              <w:szCs w:val="22"/>
            </w:rPr>
          </w:pPr>
          <w:hyperlink w:anchor="_Toc10827270" w:history="1">
            <w:r w:rsidRPr="005C36DC">
              <w:rPr>
                <w:rStyle w:val="Hyperlink"/>
                <w:noProof/>
              </w:rPr>
              <w:t>D.</w:t>
            </w:r>
            <w:r>
              <w:rPr>
                <w:noProof/>
                <w:sz w:val="22"/>
                <w:szCs w:val="22"/>
              </w:rPr>
              <w:tab/>
            </w:r>
            <w:r w:rsidRPr="005C36DC">
              <w:rPr>
                <w:rStyle w:val="Hyperlink"/>
                <w:noProof/>
              </w:rPr>
              <w:t>System Architecture</w:t>
            </w:r>
            <w:r>
              <w:rPr>
                <w:noProof/>
                <w:webHidden/>
              </w:rPr>
              <w:tab/>
            </w:r>
            <w:r>
              <w:rPr>
                <w:noProof/>
                <w:webHidden/>
              </w:rPr>
              <w:fldChar w:fldCharType="begin"/>
            </w:r>
            <w:r>
              <w:rPr>
                <w:noProof/>
                <w:webHidden/>
              </w:rPr>
              <w:instrText xml:space="preserve"> PAGEREF _Toc10827270 \h </w:instrText>
            </w:r>
            <w:r>
              <w:rPr>
                <w:noProof/>
                <w:webHidden/>
              </w:rPr>
            </w:r>
            <w:r>
              <w:rPr>
                <w:noProof/>
                <w:webHidden/>
              </w:rPr>
              <w:fldChar w:fldCharType="separate"/>
            </w:r>
            <w:r w:rsidR="00366E93">
              <w:rPr>
                <w:noProof/>
                <w:webHidden/>
              </w:rPr>
              <w:t>8</w:t>
            </w:r>
            <w:r>
              <w:rPr>
                <w:noProof/>
                <w:webHidden/>
              </w:rPr>
              <w:fldChar w:fldCharType="end"/>
            </w:r>
          </w:hyperlink>
        </w:p>
        <w:p w14:paraId="2951681A" w14:textId="79A30B3B" w:rsidR="005A0AEB" w:rsidRDefault="005A0AEB">
          <w:pPr>
            <w:pStyle w:val="TOC3"/>
            <w:tabs>
              <w:tab w:val="left" w:pos="1320"/>
              <w:tab w:val="right" w:leader="dot" w:pos="9016"/>
            </w:tabs>
            <w:ind w:left="840"/>
            <w:rPr>
              <w:noProof/>
              <w:sz w:val="22"/>
              <w:szCs w:val="22"/>
            </w:rPr>
          </w:pPr>
          <w:hyperlink w:anchor="_Toc10827271" w:history="1">
            <w:r w:rsidRPr="005C36DC">
              <w:rPr>
                <w:rStyle w:val="Hyperlink"/>
                <w:noProof/>
              </w:rPr>
              <w:t>E.</w:t>
            </w:r>
            <w:r>
              <w:rPr>
                <w:noProof/>
                <w:sz w:val="22"/>
                <w:szCs w:val="22"/>
              </w:rPr>
              <w:tab/>
            </w:r>
            <w:r w:rsidRPr="005C36DC">
              <w:rPr>
                <w:rStyle w:val="Hyperlink"/>
                <w:noProof/>
              </w:rPr>
              <w:t>System Requirements Specification</w:t>
            </w:r>
            <w:r>
              <w:rPr>
                <w:noProof/>
                <w:webHidden/>
              </w:rPr>
              <w:tab/>
            </w:r>
            <w:r>
              <w:rPr>
                <w:noProof/>
                <w:webHidden/>
              </w:rPr>
              <w:fldChar w:fldCharType="begin"/>
            </w:r>
            <w:r>
              <w:rPr>
                <w:noProof/>
                <w:webHidden/>
              </w:rPr>
              <w:instrText xml:space="preserve"> PAGEREF _Toc10827271 \h </w:instrText>
            </w:r>
            <w:r>
              <w:rPr>
                <w:noProof/>
                <w:webHidden/>
              </w:rPr>
            </w:r>
            <w:r>
              <w:rPr>
                <w:noProof/>
                <w:webHidden/>
              </w:rPr>
              <w:fldChar w:fldCharType="separate"/>
            </w:r>
            <w:r w:rsidR="00366E93">
              <w:rPr>
                <w:noProof/>
                <w:webHidden/>
              </w:rPr>
              <w:t>8</w:t>
            </w:r>
            <w:r>
              <w:rPr>
                <w:noProof/>
                <w:webHidden/>
              </w:rPr>
              <w:fldChar w:fldCharType="end"/>
            </w:r>
          </w:hyperlink>
        </w:p>
        <w:p w14:paraId="331363EB" w14:textId="46E44895" w:rsidR="005A0AEB" w:rsidRDefault="005A0AEB">
          <w:pPr>
            <w:pStyle w:val="TOC3"/>
            <w:tabs>
              <w:tab w:val="left" w:pos="1320"/>
              <w:tab w:val="right" w:leader="dot" w:pos="9016"/>
            </w:tabs>
            <w:ind w:left="840"/>
            <w:rPr>
              <w:noProof/>
              <w:sz w:val="22"/>
              <w:szCs w:val="22"/>
            </w:rPr>
          </w:pPr>
          <w:hyperlink w:anchor="_Toc10827272" w:history="1">
            <w:r w:rsidRPr="005C36DC">
              <w:rPr>
                <w:rStyle w:val="Hyperlink"/>
                <w:noProof/>
              </w:rPr>
              <w:t>F.</w:t>
            </w:r>
            <w:r>
              <w:rPr>
                <w:noProof/>
                <w:sz w:val="22"/>
                <w:szCs w:val="22"/>
              </w:rPr>
              <w:tab/>
            </w:r>
            <w:r w:rsidRPr="005C36DC">
              <w:rPr>
                <w:rStyle w:val="Hyperlink"/>
                <w:noProof/>
              </w:rPr>
              <w:t>System Models</w:t>
            </w:r>
            <w:r>
              <w:rPr>
                <w:noProof/>
                <w:webHidden/>
              </w:rPr>
              <w:tab/>
            </w:r>
            <w:r>
              <w:rPr>
                <w:noProof/>
                <w:webHidden/>
              </w:rPr>
              <w:fldChar w:fldCharType="begin"/>
            </w:r>
            <w:r>
              <w:rPr>
                <w:noProof/>
                <w:webHidden/>
              </w:rPr>
              <w:instrText xml:space="preserve"> PAGEREF _Toc10827272 \h </w:instrText>
            </w:r>
            <w:r>
              <w:rPr>
                <w:noProof/>
                <w:webHidden/>
              </w:rPr>
            </w:r>
            <w:r>
              <w:rPr>
                <w:noProof/>
                <w:webHidden/>
              </w:rPr>
              <w:fldChar w:fldCharType="separate"/>
            </w:r>
            <w:r w:rsidR="00366E93">
              <w:rPr>
                <w:noProof/>
                <w:webHidden/>
              </w:rPr>
              <w:t>8</w:t>
            </w:r>
            <w:r>
              <w:rPr>
                <w:noProof/>
                <w:webHidden/>
              </w:rPr>
              <w:fldChar w:fldCharType="end"/>
            </w:r>
          </w:hyperlink>
        </w:p>
        <w:p w14:paraId="09ED0A3D" w14:textId="1AC3D47E" w:rsidR="005A0AEB" w:rsidRDefault="005A0AEB">
          <w:pPr>
            <w:pStyle w:val="TOC3"/>
            <w:tabs>
              <w:tab w:val="left" w:pos="1320"/>
              <w:tab w:val="right" w:leader="dot" w:pos="9016"/>
            </w:tabs>
            <w:ind w:left="840"/>
            <w:rPr>
              <w:noProof/>
              <w:sz w:val="22"/>
              <w:szCs w:val="22"/>
            </w:rPr>
          </w:pPr>
          <w:hyperlink w:anchor="_Toc10827273" w:history="1">
            <w:r w:rsidRPr="005C36DC">
              <w:rPr>
                <w:rStyle w:val="Hyperlink"/>
                <w:noProof/>
              </w:rPr>
              <w:t>G.</w:t>
            </w:r>
            <w:r>
              <w:rPr>
                <w:noProof/>
                <w:sz w:val="22"/>
                <w:szCs w:val="22"/>
              </w:rPr>
              <w:tab/>
            </w:r>
            <w:r w:rsidRPr="005C36DC">
              <w:rPr>
                <w:rStyle w:val="Hyperlink"/>
                <w:noProof/>
              </w:rPr>
              <w:t>System Evolution</w:t>
            </w:r>
            <w:r>
              <w:rPr>
                <w:noProof/>
                <w:webHidden/>
              </w:rPr>
              <w:tab/>
            </w:r>
            <w:r>
              <w:rPr>
                <w:noProof/>
                <w:webHidden/>
              </w:rPr>
              <w:fldChar w:fldCharType="begin"/>
            </w:r>
            <w:r>
              <w:rPr>
                <w:noProof/>
                <w:webHidden/>
              </w:rPr>
              <w:instrText xml:space="preserve"> PAGEREF _Toc10827273 \h </w:instrText>
            </w:r>
            <w:r>
              <w:rPr>
                <w:noProof/>
                <w:webHidden/>
              </w:rPr>
            </w:r>
            <w:r>
              <w:rPr>
                <w:noProof/>
                <w:webHidden/>
              </w:rPr>
              <w:fldChar w:fldCharType="separate"/>
            </w:r>
            <w:r w:rsidR="00366E93">
              <w:rPr>
                <w:noProof/>
                <w:webHidden/>
              </w:rPr>
              <w:t>9</w:t>
            </w:r>
            <w:r>
              <w:rPr>
                <w:noProof/>
                <w:webHidden/>
              </w:rPr>
              <w:fldChar w:fldCharType="end"/>
            </w:r>
          </w:hyperlink>
        </w:p>
        <w:p w14:paraId="65AE6DCC" w14:textId="6999B66B" w:rsidR="005A0AEB" w:rsidRDefault="005A0AEB">
          <w:pPr>
            <w:pStyle w:val="TOC3"/>
            <w:tabs>
              <w:tab w:val="left" w:pos="1320"/>
              <w:tab w:val="right" w:leader="dot" w:pos="9016"/>
            </w:tabs>
            <w:ind w:left="840"/>
            <w:rPr>
              <w:noProof/>
              <w:sz w:val="22"/>
              <w:szCs w:val="22"/>
            </w:rPr>
          </w:pPr>
          <w:hyperlink w:anchor="_Toc10827274" w:history="1">
            <w:r w:rsidRPr="005C36DC">
              <w:rPr>
                <w:rStyle w:val="Hyperlink"/>
                <w:noProof/>
              </w:rPr>
              <w:t>H.</w:t>
            </w:r>
            <w:r>
              <w:rPr>
                <w:noProof/>
                <w:sz w:val="22"/>
                <w:szCs w:val="22"/>
              </w:rPr>
              <w:tab/>
            </w:r>
            <w:r w:rsidRPr="005C36DC">
              <w:rPr>
                <w:rStyle w:val="Hyperlink"/>
                <w:noProof/>
              </w:rPr>
              <w:t>Appendices</w:t>
            </w:r>
            <w:r>
              <w:rPr>
                <w:noProof/>
                <w:webHidden/>
              </w:rPr>
              <w:tab/>
            </w:r>
            <w:r>
              <w:rPr>
                <w:noProof/>
                <w:webHidden/>
              </w:rPr>
              <w:fldChar w:fldCharType="begin"/>
            </w:r>
            <w:r>
              <w:rPr>
                <w:noProof/>
                <w:webHidden/>
              </w:rPr>
              <w:instrText xml:space="preserve"> PAGEREF _Toc10827274 \h </w:instrText>
            </w:r>
            <w:r>
              <w:rPr>
                <w:noProof/>
                <w:webHidden/>
              </w:rPr>
            </w:r>
            <w:r>
              <w:rPr>
                <w:noProof/>
                <w:webHidden/>
              </w:rPr>
              <w:fldChar w:fldCharType="separate"/>
            </w:r>
            <w:r w:rsidR="00366E93">
              <w:rPr>
                <w:noProof/>
                <w:webHidden/>
              </w:rPr>
              <w:t>9</w:t>
            </w:r>
            <w:r>
              <w:rPr>
                <w:noProof/>
                <w:webHidden/>
              </w:rPr>
              <w:fldChar w:fldCharType="end"/>
            </w:r>
          </w:hyperlink>
        </w:p>
        <w:p w14:paraId="6FB70851" w14:textId="719B659C" w:rsidR="005A0AEB" w:rsidRDefault="005A0AEB">
          <w:pPr>
            <w:pStyle w:val="TOC3"/>
            <w:tabs>
              <w:tab w:val="left" w:pos="1320"/>
              <w:tab w:val="right" w:leader="dot" w:pos="9016"/>
            </w:tabs>
            <w:ind w:left="840"/>
            <w:rPr>
              <w:noProof/>
              <w:sz w:val="22"/>
              <w:szCs w:val="22"/>
            </w:rPr>
          </w:pPr>
          <w:hyperlink w:anchor="_Toc10827275" w:history="1">
            <w:r w:rsidRPr="005C36DC">
              <w:rPr>
                <w:rStyle w:val="Hyperlink"/>
                <w:noProof/>
              </w:rPr>
              <w:t>I.</w:t>
            </w:r>
            <w:r>
              <w:rPr>
                <w:noProof/>
                <w:sz w:val="22"/>
                <w:szCs w:val="22"/>
              </w:rPr>
              <w:tab/>
            </w:r>
            <w:r w:rsidRPr="005C36DC">
              <w:rPr>
                <w:rStyle w:val="Hyperlink"/>
                <w:noProof/>
              </w:rPr>
              <w:t>Index</w:t>
            </w:r>
            <w:r>
              <w:rPr>
                <w:noProof/>
                <w:webHidden/>
              </w:rPr>
              <w:tab/>
            </w:r>
            <w:r>
              <w:rPr>
                <w:noProof/>
                <w:webHidden/>
              </w:rPr>
              <w:fldChar w:fldCharType="begin"/>
            </w:r>
            <w:r>
              <w:rPr>
                <w:noProof/>
                <w:webHidden/>
              </w:rPr>
              <w:instrText xml:space="preserve"> PAGEREF _Toc10827275 \h </w:instrText>
            </w:r>
            <w:r>
              <w:rPr>
                <w:noProof/>
                <w:webHidden/>
              </w:rPr>
            </w:r>
            <w:r>
              <w:rPr>
                <w:noProof/>
                <w:webHidden/>
              </w:rPr>
              <w:fldChar w:fldCharType="separate"/>
            </w:r>
            <w:r w:rsidR="00366E93">
              <w:rPr>
                <w:noProof/>
                <w:webHidden/>
              </w:rPr>
              <w:t>9</w:t>
            </w:r>
            <w:r>
              <w:rPr>
                <w:noProof/>
                <w:webHidden/>
              </w:rPr>
              <w:fldChar w:fldCharType="end"/>
            </w:r>
          </w:hyperlink>
        </w:p>
        <w:p w14:paraId="5BC70A21" w14:textId="213EFDE8" w:rsidR="005A0AEB" w:rsidRDefault="005A0AEB">
          <w:pPr>
            <w:pStyle w:val="TOC1"/>
            <w:tabs>
              <w:tab w:val="left" w:pos="425"/>
              <w:tab w:val="right" w:leader="dot" w:pos="9016"/>
            </w:tabs>
            <w:rPr>
              <w:noProof/>
              <w:sz w:val="22"/>
              <w:szCs w:val="22"/>
            </w:rPr>
          </w:pPr>
          <w:hyperlink w:anchor="_Toc10827276" w:history="1">
            <w:r w:rsidRPr="005C36DC">
              <w:rPr>
                <w:rStyle w:val="Hyperlink"/>
                <w:noProof/>
              </w:rPr>
              <w:t>2.</w:t>
            </w:r>
            <w:r>
              <w:rPr>
                <w:noProof/>
                <w:sz w:val="22"/>
                <w:szCs w:val="22"/>
              </w:rPr>
              <w:tab/>
            </w:r>
            <w:r w:rsidRPr="005C36DC">
              <w:rPr>
                <w:rStyle w:val="Hyperlink"/>
                <w:noProof/>
              </w:rPr>
              <w:t>Introduction</w:t>
            </w:r>
            <w:r>
              <w:rPr>
                <w:noProof/>
                <w:webHidden/>
              </w:rPr>
              <w:tab/>
            </w:r>
            <w:r>
              <w:rPr>
                <w:noProof/>
                <w:webHidden/>
              </w:rPr>
              <w:fldChar w:fldCharType="begin"/>
            </w:r>
            <w:r>
              <w:rPr>
                <w:noProof/>
                <w:webHidden/>
              </w:rPr>
              <w:instrText xml:space="preserve"> PAGEREF _Toc10827276 \h </w:instrText>
            </w:r>
            <w:r>
              <w:rPr>
                <w:noProof/>
                <w:webHidden/>
              </w:rPr>
            </w:r>
            <w:r>
              <w:rPr>
                <w:noProof/>
                <w:webHidden/>
              </w:rPr>
              <w:fldChar w:fldCharType="separate"/>
            </w:r>
            <w:r w:rsidR="00366E93">
              <w:rPr>
                <w:noProof/>
                <w:webHidden/>
              </w:rPr>
              <w:t>10</w:t>
            </w:r>
            <w:r>
              <w:rPr>
                <w:noProof/>
                <w:webHidden/>
              </w:rPr>
              <w:fldChar w:fldCharType="end"/>
            </w:r>
          </w:hyperlink>
        </w:p>
        <w:p w14:paraId="7DDC73D1" w14:textId="6674F6F5" w:rsidR="005A0AEB" w:rsidRDefault="005A0AEB">
          <w:pPr>
            <w:pStyle w:val="TOC2"/>
            <w:tabs>
              <w:tab w:val="right" w:leader="dot" w:pos="9016"/>
            </w:tabs>
            <w:ind w:left="420"/>
            <w:rPr>
              <w:noProof/>
              <w:sz w:val="22"/>
              <w:szCs w:val="22"/>
            </w:rPr>
          </w:pPr>
          <w:hyperlink w:anchor="_Toc10827277" w:history="1">
            <w:r w:rsidRPr="005C36DC">
              <w:rPr>
                <w:rStyle w:val="Hyperlink"/>
                <w:noProof/>
              </w:rPr>
              <w:t>2.1.  Needs</w:t>
            </w:r>
            <w:r>
              <w:rPr>
                <w:noProof/>
                <w:webHidden/>
              </w:rPr>
              <w:tab/>
            </w:r>
            <w:r>
              <w:rPr>
                <w:noProof/>
                <w:webHidden/>
              </w:rPr>
              <w:fldChar w:fldCharType="begin"/>
            </w:r>
            <w:r>
              <w:rPr>
                <w:noProof/>
                <w:webHidden/>
              </w:rPr>
              <w:instrText xml:space="preserve"> PAGEREF _Toc10827277 \h </w:instrText>
            </w:r>
            <w:r>
              <w:rPr>
                <w:noProof/>
                <w:webHidden/>
              </w:rPr>
            </w:r>
            <w:r>
              <w:rPr>
                <w:noProof/>
                <w:webHidden/>
              </w:rPr>
              <w:fldChar w:fldCharType="separate"/>
            </w:r>
            <w:r w:rsidR="00366E93">
              <w:rPr>
                <w:noProof/>
                <w:webHidden/>
              </w:rPr>
              <w:t>10</w:t>
            </w:r>
            <w:r>
              <w:rPr>
                <w:noProof/>
                <w:webHidden/>
              </w:rPr>
              <w:fldChar w:fldCharType="end"/>
            </w:r>
          </w:hyperlink>
        </w:p>
        <w:p w14:paraId="0D542558" w14:textId="2D2FA413" w:rsidR="005A0AEB" w:rsidRDefault="005A0AEB">
          <w:pPr>
            <w:pStyle w:val="TOC2"/>
            <w:tabs>
              <w:tab w:val="left" w:pos="1100"/>
              <w:tab w:val="right" w:leader="dot" w:pos="9016"/>
            </w:tabs>
            <w:ind w:left="420"/>
            <w:rPr>
              <w:noProof/>
              <w:sz w:val="22"/>
              <w:szCs w:val="22"/>
            </w:rPr>
          </w:pPr>
          <w:hyperlink w:anchor="_Toc10827278" w:history="1">
            <w:r w:rsidRPr="005C36DC">
              <w:rPr>
                <w:rStyle w:val="Hyperlink"/>
                <w:noProof/>
              </w:rPr>
              <w:t>2.2.</w:t>
            </w:r>
            <w:r>
              <w:rPr>
                <w:noProof/>
                <w:sz w:val="22"/>
                <w:szCs w:val="22"/>
              </w:rPr>
              <w:tab/>
            </w:r>
            <w:r w:rsidRPr="005C36DC">
              <w:rPr>
                <w:rStyle w:val="Hyperlink"/>
                <w:noProof/>
              </w:rPr>
              <w:t>System Overview</w:t>
            </w:r>
            <w:r>
              <w:rPr>
                <w:noProof/>
                <w:webHidden/>
              </w:rPr>
              <w:tab/>
            </w:r>
            <w:r>
              <w:rPr>
                <w:noProof/>
                <w:webHidden/>
              </w:rPr>
              <w:fldChar w:fldCharType="begin"/>
            </w:r>
            <w:r>
              <w:rPr>
                <w:noProof/>
                <w:webHidden/>
              </w:rPr>
              <w:instrText xml:space="preserve"> PAGEREF _Toc10827278 \h </w:instrText>
            </w:r>
            <w:r>
              <w:rPr>
                <w:noProof/>
                <w:webHidden/>
              </w:rPr>
            </w:r>
            <w:r>
              <w:rPr>
                <w:noProof/>
                <w:webHidden/>
              </w:rPr>
              <w:fldChar w:fldCharType="separate"/>
            </w:r>
            <w:r w:rsidR="00366E93">
              <w:rPr>
                <w:noProof/>
                <w:webHidden/>
              </w:rPr>
              <w:t>13</w:t>
            </w:r>
            <w:r>
              <w:rPr>
                <w:noProof/>
                <w:webHidden/>
              </w:rPr>
              <w:fldChar w:fldCharType="end"/>
            </w:r>
          </w:hyperlink>
        </w:p>
        <w:p w14:paraId="702963BA" w14:textId="4291A910" w:rsidR="005A0AEB" w:rsidRDefault="005A0AEB">
          <w:pPr>
            <w:pStyle w:val="TOC2"/>
            <w:tabs>
              <w:tab w:val="left" w:pos="1100"/>
              <w:tab w:val="right" w:leader="dot" w:pos="9016"/>
            </w:tabs>
            <w:ind w:left="420"/>
            <w:rPr>
              <w:noProof/>
              <w:sz w:val="22"/>
              <w:szCs w:val="22"/>
            </w:rPr>
          </w:pPr>
          <w:hyperlink w:anchor="_Toc10827279" w:history="1">
            <w:r w:rsidRPr="005C36DC">
              <w:rPr>
                <w:rStyle w:val="Hyperlink"/>
                <w:noProof/>
              </w:rPr>
              <w:t>2.3.</w:t>
            </w:r>
            <w:r>
              <w:rPr>
                <w:noProof/>
                <w:sz w:val="22"/>
                <w:szCs w:val="22"/>
              </w:rPr>
              <w:tab/>
            </w:r>
            <w:r w:rsidRPr="005C36DC">
              <w:rPr>
                <w:rStyle w:val="Hyperlink"/>
                <w:noProof/>
              </w:rPr>
              <w:t>Expected Effects</w:t>
            </w:r>
            <w:r>
              <w:rPr>
                <w:noProof/>
                <w:webHidden/>
              </w:rPr>
              <w:tab/>
            </w:r>
            <w:r>
              <w:rPr>
                <w:noProof/>
                <w:webHidden/>
              </w:rPr>
              <w:fldChar w:fldCharType="begin"/>
            </w:r>
            <w:r>
              <w:rPr>
                <w:noProof/>
                <w:webHidden/>
              </w:rPr>
              <w:instrText xml:space="preserve"> PAGEREF _Toc10827279 \h </w:instrText>
            </w:r>
            <w:r>
              <w:rPr>
                <w:noProof/>
                <w:webHidden/>
              </w:rPr>
            </w:r>
            <w:r>
              <w:rPr>
                <w:noProof/>
                <w:webHidden/>
              </w:rPr>
              <w:fldChar w:fldCharType="separate"/>
            </w:r>
            <w:r w:rsidR="00366E93">
              <w:rPr>
                <w:noProof/>
                <w:webHidden/>
              </w:rPr>
              <w:t>15</w:t>
            </w:r>
            <w:r>
              <w:rPr>
                <w:noProof/>
                <w:webHidden/>
              </w:rPr>
              <w:fldChar w:fldCharType="end"/>
            </w:r>
          </w:hyperlink>
        </w:p>
        <w:p w14:paraId="7EE3D0B3" w14:textId="191DE17B" w:rsidR="005A0AEB" w:rsidRDefault="005A0AEB">
          <w:pPr>
            <w:pStyle w:val="TOC1"/>
            <w:tabs>
              <w:tab w:val="left" w:pos="425"/>
              <w:tab w:val="right" w:leader="dot" w:pos="9016"/>
            </w:tabs>
            <w:rPr>
              <w:noProof/>
              <w:sz w:val="22"/>
              <w:szCs w:val="22"/>
            </w:rPr>
          </w:pPr>
          <w:hyperlink w:anchor="_Toc10827280" w:history="1">
            <w:r w:rsidRPr="005C36DC">
              <w:rPr>
                <w:rStyle w:val="Hyperlink"/>
                <w:noProof/>
              </w:rPr>
              <w:t>3.</w:t>
            </w:r>
            <w:r>
              <w:rPr>
                <w:noProof/>
                <w:sz w:val="22"/>
                <w:szCs w:val="22"/>
              </w:rPr>
              <w:tab/>
            </w:r>
            <w:r w:rsidRPr="005C36DC">
              <w:rPr>
                <w:rStyle w:val="Hyperlink"/>
                <w:noProof/>
              </w:rPr>
              <w:t>Glossary</w:t>
            </w:r>
            <w:r>
              <w:rPr>
                <w:noProof/>
                <w:webHidden/>
              </w:rPr>
              <w:tab/>
            </w:r>
            <w:r>
              <w:rPr>
                <w:noProof/>
                <w:webHidden/>
              </w:rPr>
              <w:fldChar w:fldCharType="begin"/>
            </w:r>
            <w:r>
              <w:rPr>
                <w:noProof/>
                <w:webHidden/>
              </w:rPr>
              <w:instrText xml:space="preserve"> PAGEREF _Toc10827280 \h </w:instrText>
            </w:r>
            <w:r>
              <w:rPr>
                <w:noProof/>
                <w:webHidden/>
              </w:rPr>
            </w:r>
            <w:r>
              <w:rPr>
                <w:noProof/>
                <w:webHidden/>
              </w:rPr>
              <w:fldChar w:fldCharType="separate"/>
            </w:r>
            <w:r w:rsidR="00366E93">
              <w:rPr>
                <w:noProof/>
                <w:webHidden/>
              </w:rPr>
              <w:t>16</w:t>
            </w:r>
            <w:r>
              <w:rPr>
                <w:noProof/>
                <w:webHidden/>
              </w:rPr>
              <w:fldChar w:fldCharType="end"/>
            </w:r>
          </w:hyperlink>
        </w:p>
        <w:p w14:paraId="04CA663B" w14:textId="3ACD3BE5" w:rsidR="005A0AEB" w:rsidRDefault="005A0AEB">
          <w:pPr>
            <w:pStyle w:val="TOC1"/>
            <w:tabs>
              <w:tab w:val="left" w:pos="425"/>
              <w:tab w:val="right" w:leader="dot" w:pos="9016"/>
            </w:tabs>
            <w:rPr>
              <w:noProof/>
              <w:sz w:val="22"/>
              <w:szCs w:val="22"/>
            </w:rPr>
          </w:pPr>
          <w:hyperlink w:anchor="_Toc10827281" w:history="1">
            <w:r w:rsidRPr="005C36DC">
              <w:rPr>
                <w:rStyle w:val="Hyperlink"/>
                <w:noProof/>
              </w:rPr>
              <w:t>4.</w:t>
            </w:r>
            <w:r>
              <w:rPr>
                <w:noProof/>
                <w:sz w:val="22"/>
                <w:szCs w:val="22"/>
              </w:rPr>
              <w:tab/>
            </w:r>
            <w:r w:rsidRPr="005C36DC">
              <w:rPr>
                <w:rStyle w:val="Hyperlink"/>
                <w:noProof/>
              </w:rPr>
              <w:t>User Requirements Definition</w:t>
            </w:r>
            <w:r>
              <w:rPr>
                <w:noProof/>
                <w:webHidden/>
              </w:rPr>
              <w:tab/>
            </w:r>
            <w:r>
              <w:rPr>
                <w:noProof/>
                <w:webHidden/>
              </w:rPr>
              <w:fldChar w:fldCharType="begin"/>
            </w:r>
            <w:r>
              <w:rPr>
                <w:noProof/>
                <w:webHidden/>
              </w:rPr>
              <w:instrText xml:space="preserve"> PAGEREF _Toc10827281 \h </w:instrText>
            </w:r>
            <w:r>
              <w:rPr>
                <w:noProof/>
                <w:webHidden/>
              </w:rPr>
            </w:r>
            <w:r>
              <w:rPr>
                <w:noProof/>
                <w:webHidden/>
              </w:rPr>
              <w:fldChar w:fldCharType="separate"/>
            </w:r>
            <w:r w:rsidR="00366E93">
              <w:rPr>
                <w:noProof/>
                <w:webHidden/>
              </w:rPr>
              <w:t>17</w:t>
            </w:r>
            <w:r>
              <w:rPr>
                <w:noProof/>
                <w:webHidden/>
              </w:rPr>
              <w:fldChar w:fldCharType="end"/>
            </w:r>
          </w:hyperlink>
        </w:p>
        <w:p w14:paraId="63C09B01" w14:textId="2FD1FBC1" w:rsidR="005A0AEB" w:rsidRDefault="005A0AEB">
          <w:pPr>
            <w:pStyle w:val="TOC2"/>
            <w:tabs>
              <w:tab w:val="right" w:leader="dot" w:pos="9016"/>
            </w:tabs>
            <w:ind w:left="420"/>
            <w:rPr>
              <w:noProof/>
              <w:sz w:val="22"/>
              <w:szCs w:val="22"/>
            </w:rPr>
          </w:pPr>
          <w:hyperlink w:anchor="_Toc10827282" w:history="1">
            <w:r w:rsidRPr="005C36DC">
              <w:rPr>
                <w:rStyle w:val="Hyperlink"/>
                <w:noProof/>
              </w:rPr>
              <w:t>4.1. Functional Requirements</w:t>
            </w:r>
            <w:r>
              <w:rPr>
                <w:noProof/>
                <w:webHidden/>
              </w:rPr>
              <w:tab/>
            </w:r>
            <w:r>
              <w:rPr>
                <w:noProof/>
                <w:webHidden/>
              </w:rPr>
              <w:fldChar w:fldCharType="begin"/>
            </w:r>
            <w:r>
              <w:rPr>
                <w:noProof/>
                <w:webHidden/>
              </w:rPr>
              <w:instrText xml:space="preserve"> PAGEREF _Toc10827282 \h </w:instrText>
            </w:r>
            <w:r>
              <w:rPr>
                <w:noProof/>
                <w:webHidden/>
              </w:rPr>
            </w:r>
            <w:r>
              <w:rPr>
                <w:noProof/>
                <w:webHidden/>
              </w:rPr>
              <w:fldChar w:fldCharType="separate"/>
            </w:r>
            <w:r w:rsidR="00366E93">
              <w:rPr>
                <w:noProof/>
                <w:webHidden/>
              </w:rPr>
              <w:t>17</w:t>
            </w:r>
            <w:r>
              <w:rPr>
                <w:noProof/>
                <w:webHidden/>
              </w:rPr>
              <w:fldChar w:fldCharType="end"/>
            </w:r>
          </w:hyperlink>
        </w:p>
        <w:p w14:paraId="6F0770B1" w14:textId="7FB2B562" w:rsidR="005A0AEB" w:rsidRDefault="005A0AEB">
          <w:pPr>
            <w:pStyle w:val="TOC3"/>
            <w:tabs>
              <w:tab w:val="left" w:pos="1320"/>
              <w:tab w:val="right" w:leader="dot" w:pos="9016"/>
            </w:tabs>
            <w:ind w:left="840"/>
            <w:rPr>
              <w:noProof/>
              <w:sz w:val="22"/>
              <w:szCs w:val="22"/>
            </w:rPr>
          </w:pPr>
          <w:hyperlink w:anchor="_Toc10827283" w:history="1">
            <w:r w:rsidRPr="005C36DC">
              <w:rPr>
                <w:rStyle w:val="Hyperlink"/>
                <w:noProof/>
              </w:rPr>
              <w:t>A.</w:t>
            </w:r>
            <w:r>
              <w:rPr>
                <w:noProof/>
                <w:sz w:val="22"/>
                <w:szCs w:val="22"/>
              </w:rPr>
              <w:tab/>
            </w:r>
            <w:r w:rsidRPr="005C36DC">
              <w:rPr>
                <w:rStyle w:val="Hyperlink"/>
                <w:noProof/>
              </w:rPr>
              <w:t>Sign up/Login</w:t>
            </w:r>
            <w:r>
              <w:rPr>
                <w:noProof/>
                <w:webHidden/>
              </w:rPr>
              <w:tab/>
            </w:r>
            <w:r>
              <w:rPr>
                <w:noProof/>
                <w:webHidden/>
              </w:rPr>
              <w:fldChar w:fldCharType="begin"/>
            </w:r>
            <w:r>
              <w:rPr>
                <w:noProof/>
                <w:webHidden/>
              </w:rPr>
              <w:instrText xml:space="preserve"> PAGEREF _Toc10827283 \h </w:instrText>
            </w:r>
            <w:r>
              <w:rPr>
                <w:noProof/>
                <w:webHidden/>
              </w:rPr>
            </w:r>
            <w:r>
              <w:rPr>
                <w:noProof/>
                <w:webHidden/>
              </w:rPr>
              <w:fldChar w:fldCharType="separate"/>
            </w:r>
            <w:r w:rsidR="00366E93">
              <w:rPr>
                <w:noProof/>
                <w:webHidden/>
              </w:rPr>
              <w:t>17</w:t>
            </w:r>
            <w:r>
              <w:rPr>
                <w:noProof/>
                <w:webHidden/>
              </w:rPr>
              <w:fldChar w:fldCharType="end"/>
            </w:r>
          </w:hyperlink>
        </w:p>
        <w:p w14:paraId="0B7B35C2" w14:textId="4EA99AA2" w:rsidR="005A0AEB" w:rsidRDefault="005A0AEB">
          <w:pPr>
            <w:pStyle w:val="TOC3"/>
            <w:tabs>
              <w:tab w:val="left" w:pos="1320"/>
              <w:tab w:val="right" w:leader="dot" w:pos="9016"/>
            </w:tabs>
            <w:ind w:left="840"/>
            <w:rPr>
              <w:noProof/>
              <w:sz w:val="22"/>
              <w:szCs w:val="22"/>
            </w:rPr>
          </w:pPr>
          <w:hyperlink w:anchor="_Toc10827284" w:history="1">
            <w:r w:rsidRPr="005C36DC">
              <w:rPr>
                <w:rStyle w:val="Hyperlink"/>
                <w:noProof/>
              </w:rPr>
              <w:t>B.</w:t>
            </w:r>
            <w:r>
              <w:rPr>
                <w:noProof/>
                <w:sz w:val="22"/>
                <w:szCs w:val="22"/>
              </w:rPr>
              <w:tab/>
            </w:r>
            <w:r w:rsidRPr="005C36DC">
              <w:rPr>
                <w:rStyle w:val="Hyperlink"/>
                <w:noProof/>
              </w:rPr>
              <w:t>Ranking</w:t>
            </w:r>
            <w:r>
              <w:rPr>
                <w:noProof/>
                <w:webHidden/>
              </w:rPr>
              <w:tab/>
            </w:r>
            <w:r>
              <w:rPr>
                <w:noProof/>
                <w:webHidden/>
              </w:rPr>
              <w:fldChar w:fldCharType="begin"/>
            </w:r>
            <w:r>
              <w:rPr>
                <w:noProof/>
                <w:webHidden/>
              </w:rPr>
              <w:instrText xml:space="preserve"> PAGEREF _Toc10827284 \h </w:instrText>
            </w:r>
            <w:r>
              <w:rPr>
                <w:noProof/>
                <w:webHidden/>
              </w:rPr>
            </w:r>
            <w:r>
              <w:rPr>
                <w:noProof/>
                <w:webHidden/>
              </w:rPr>
              <w:fldChar w:fldCharType="separate"/>
            </w:r>
            <w:r w:rsidR="00366E93">
              <w:rPr>
                <w:noProof/>
                <w:webHidden/>
              </w:rPr>
              <w:t>18</w:t>
            </w:r>
            <w:r>
              <w:rPr>
                <w:noProof/>
                <w:webHidden/>
              </w:rPr>
              <w:fldChar w:fldCharType="end"/>
            </w:r>
          </w:hyperlink>
        </w:p>
        <w:p w14:paraId="10CA05E8" w14:textId="5B9032D7" w:rsidR="005A0AEB" w:rsidRDefault="005A0AEB">
          <w:pPr>
            <w:pStyle w:val="TOC3"/>
            <w:tabs>
              <w:tab w:val="left" w:pos="1320"/>
              <w:tab w:val="right" w:leader="dot" w:pos="9016"/>
            </w:tabs>
            <w:ind w:left="840"/>
            <w:rPr>
              <w:noProof/>
              <w:sz w:val="22"/>
              <w:szCs w:val="22"/>
            </w:rPr>
          </w:pPr>
          <w:hyperlink w:anchor="_Toc10827285" w:history="1">
            <w:r w:rsidRPr="005C36DC">
              <w:rPr>
                <w:rStyle w:val="Hyperlink"/>
                <w:noProof/>
              </w:rPr>
              <w:t>C.</w:t>
            </w:r>
            <w:r>
              <w:rPr>
                <w:noProof/>
                <w:sz w:val="22"/>
                <w:szCs w:val="22"/>
              </w:rPr>
              <w:tab/>
            </w:r>
            <w:r w:rsidRPr="005C36DC">
              <w:rPr>
                <w:rStyle w:val="Hyperlink"/>
                <w:noProof/>
              </w:rPr>
              <w:t>item detail</w:t>
            </w:r>
            <w:r>
              <w:rPr>
                <w:noProof/>
                <w:webHidden/>
              </w:rPr>
              <w:tab/>
            </w:r>
            <w:r>
              <w:rPr>
                <w:noProof/>
                <w:webHidden/>
              </w:rPr>
              <w:fldChar w:fldCharType="begin"/>
            </w:r>
            <w:r>
              <w:rPr>
                <w:noProof/>
                <w:webHidden/>
              </w:rPr>
              <w:instrText xml:space="preserve"> PAGEREF _Toc10827285 \h </w:instrText>
            </w:r>
            <w:r>
              <w:rPr>
                <w:noProof/>
                <w:webHidden/>
              </w:rPr>
            </w:r>
            <w:r>
              <w:rPr>
                <w:noProof/>
                <w:webHidden/>
              </w:rPr>
              <w:fldChar w:fldCharType="separate"/>
            </w:r>
            <w:r w:rsidR="00366E93">
              <w:rPr>
                <w:noProof/>
                <w:webHidden/>
              </w:rPr>
              <w:t>19</w:t>
            </w:r>
            <w:r>
              <w:rPr>
                <w:noProof/>
                <w:webHidden/>
              </w:rPr>
              <w:fldChar w:fldCharType="end"/>
            </w:r>
          </w:hyperlink>
        </w:p>
        <w:p w14:paraId="31515220" w14:textId="54A188C8" w:rsidR="005A0AEB" w:rsidRDefault="005A0AEB">
          <w:pPr>
            <w:pStyle w:val="TOC3"/>
            <w:tabs>
              <w:tab w:val="left" w:pos="1320"/>
              <w:tab w:val="right" w:leader="dot" w:pos="9016"/>
            </w:tabs>
            <w:ind w:left="840"/>
            <w:rPr>
              <w:noProof/>
              <w:sz w:val="22"/>
              <w:szCs w:val="22"/>
            </w:rPr>
          </w:pPr>
          <w:hyperlink w:anchor="_Toc10827286" w:history="1">
            <w:r w:rsidRPr="005C36DC">
              <w:rPr>
                <w:rStyle w:val="Hyperlink"/>
                <w:noProof/>
              </w:rPr>
              <w:t>D.</w:t>
            </w:r>
            <w:r>
              <w:rPr>
                <w:noProof/>
                <w:sz w:val="22"/>
                <w:szCs w:val="22"/>
              </w:rPr>
              <w:tab/>
            </w:r>
            <w:r w:rsidRPr="005C36DC">
              <w:rPr>
                <w:rStyle w:val="Hyperlink"/>
                <w:noProof/>
              </w:rPr>
              <w:t>Recommendation</w:t>
            </w:r>
            <w:r>
              <w:rPr>
                <w:noProof/>
                <w:webHidden/>
              </w:rPr>
              <w:tab/>
            </w:r>
            <w:r>
              <w:rPr>
                <w:noProof/>
                <w:webHidden/>
              </w:rPr>
              <w:fldChar w:fldCharType="begin"/>
            </w:r>
            <w:r>
              <w:rPr>
                <w:noProof/>
                <w:webHidden/>
              </w:rPr>
              <w:instrText xml:space="preserve"> PAGEREF _Toc10827286 \h </w:instrText>
            </w:r>
            <w:r>
              <w:rPr>
                <w:noProof/>
                <w:webHidden/>
              </w:rPr>
            </w:r>
            <w:r>
              <w:rPr>
                <w:noProof/>
                <w:webHidden/>
              </w:rPr>
              <w:fldChar w:fldCharType="separate"/>
            </w:r>
            <w:r w:rsidR="00366E93">
              <w:rPr>
                <w:noProof/>
                <w:webHidden/>
              </w:rPr>
              <w:t>20</w:t>
            </w:r>
            <w:r>
              <w:rPr>
                <w:noProof/>
                <w:webHidden/>
              </w:rPr>
              <w:fldChar w:fldCharType="end"/>
            </w:r>
          </w:hyperlink>
        </w:p>
        <w:p w14:paraId="17C85BFC" w14:textId="0077D2ED" w:rsidR="005A0AEB" w:rsidRDefault="005A0AEB">
          <w:pPr>
            <w:pStyle w:val="TOC3"/>
            <w:tabs>
              <w:tab w:val="left" w:pos="1320"/>
              <w:tab w:val="right" w:leader="dot" w:pos="9016"/>
            </w:tabs>
            <w:ind w:left="840"/>
            <w:rPr>
              <w:noProof/>
              <w:sz w:val="22"/>
              <w:szCs w:val="22"/>
            </w:rPr>
          </w:pPr>
          <w:hyperlink w:anchor="_Toc10827287" w:history="1">
            <w:r w:rsidRPr="005C36DC">
              <w:rPr>
                <w:rStyle w:val="Hyperlink"/>
                <w:noProof/>
              </w:rPr>
              <w:t>E.</w:t>
            </w:r>
            <w:r>
              <w:rPr>
                <w:noProof/>
                <w:sz w:val="22"/>
                <w:szCs w:val="22"/>
              </w:rPr>
              <w:tab/>
            </w:r>
            <w:r w:rsidRPr="005C36DC">
              <w:rPr>
                <w:rStyle w:val="Hyperlink"/>
                <w:noProof/>
              </w:rPr>
              <w:t>Mypage</w:t>
            </w:r>
            <w:r>
              <w:rPr>
                <w:noProof/>
                <w:webHidden/>
              </w:rPr>
              <w:tab/>
            </w:r>
            <w:r>
              <w:rPr>
                <w:noProof/>
                <w:webHidden/>
              </w:rPr>
              <w:fldChar w:fldCharType="begin"/>
            </w:r>
            <w:r>
              <w:rPr>
                <w:noProof/>
                <w:webHidden/>
              </w:rPr>
              <w:instrText xml:space="preserve"> PAGEREF _Toc10827287 \h </w:instrText>
            </w:r>
            <w:r>
              <w:rPr>
                <w:noProof/>
                <w:webHidden/>
              </w:rPr>
            </w:r>
            <w:r>
              <w:rPr>
                <w:noProof/>
                <w:webHidden/>
              </w:rPr>
              <w:fldChar w:fldCharType="separate"/>
            </w:r>
            <w:r w:rsidR="00366E93">
              <w:rPr>
                <w:noProof/>
                <w:webHidden/>
              </w:rPr>
              <w:t>20</w:t>
            </w:r>
            <w:r>
              <w:rPr>
                <w:noProof/>
                <w:webHidden/>
              </w:rPr>
              <w:fldChar w:fldCharType="end"/>
            </w:r>
          </w:hyperlink>
        </w:p>
        <w:p w14:paraId="7C7D9B86" w14:textId="25565CEE" w:rsidR="005A0AEB" w:rsidRDefault="005A0AEB">
          <w:pPr>
            <w:pStyle w:val="TOC3"/>
            <w:tabs>
              <w:tab w:val="left" w:pos="1320"/>
              <w:tab w:val="right" w:leader="dot" w:pos="9016"/>
            </w:tabs>
            <w:ind w:left="840"/>
            <w:rPr>
              <w:noProof/>
              <w:sz w:val="22"/>
              <w:szCs w:val="22"/>
            </w:rPr>
          </w:pPr>
          <w:hyperlink w:anchor="_Toc10827288" w:history="1">
            <w:r w:rsidRPr="005C36DC">
              <w:rPr>
                <w:rStyle w:val="Hyperlink"/>
                <w:noProof/>
              </w:rPr>
              <w:t>F.</w:t>
            </w:r>
            <w:r>
              <w:rPr>
                <w:noProof/>
                <w:sz w:val="22"/>
                <w:szCs w:val="22"/>
              </w:rPr>
              <w:tab/>
            </w:r>
            <w:r w:rsidRPr="005C36DC">
              <w:rPr>
                <w:rStyle w:val="Hyperlink"/>
                <w:noProof/>
              </w:rPr>
              <w:t>Search</w:t>
            </w:r>
            <w:r>
              <w:rPr>
                <w:noProof/>
                <w:webHidden/>
              </w:rPr>
              <w:tab/>
            </w:r>
            <w:r>
              <w:rPr>
                <w:noProof/>
                <w:webHidden/>
              </w:rPr>
              <w:fldChar w:fldCharType="begin"/>
            </w:r>
            <w:r>
              <w:rPr>
                <w:noProof/>
                <w:webHidden/>
              </w:rPr>
              <w:instrText xml:space="preserve"> PAGEREF _Toc10827288 \h </w:instrText>
            </w:r>
            <w:r>
              <w:rPr>
                <w:noProof/>
                <w:webHidden/>
              </w:rPr>
            </w:r>
            <w:r>
              <w:rPr>
                <w:noProof/>
                <w:webHidden/>
              </w:rPr>
              <w:fldChar w:fldCharType="separate"/>
            </w:r>
            <w:r w:rsidR="00366E93">
              <w:rPr>
                <w:noProof/>
                <w:webHidden/>
              </w:rPr>
              <w:t>20</w:t>
            </w:r>
            <w:r>
              <w:rPr>
                <w:noProof/>
                <w:webHidden/>
              </w:rPr>
              <w:fldChar w:fldCharType="end"/>
            </w:r>
          </w:hyperlink>
        </w:p>
        <w:p w14:paraId="79C460BB" w14:textId="65EF3CDF" w:rsidR="005A0AEB" w:rsidRDefault="005A0AEB">
          <w:pPr>
            <w:pStyle w:val="TOC2"/>
            <w:tabs>
              <w:tab w:val="left" w:pos="1100"/>
              <w:tab w:val="right" w:leader="dot" w:pos="9016"/>
            </w:tabs>
            <w:ind w:left="420"/>
            <w:rPr>
              <w:noProof/>
              <w:sz w:val="22"/>
              <w:szCs w:val="22"/>
            </w:rPr>
          </w:pPr>
          <w:hyperlink w:anchor="_Toc10827289" w:history="1">
            <w:r w:rsidRPr="005C36DC">
              <w:rPr>
                <w:rStyle w:val="Hyperlink"/>
                <w:noProof/>
              </w:rPr>
              <w:t>4.2.</w:t>
            </w:r>
            <w:r>
              <w:rPr>
                <w:noProof/>
                <w:sz w:val="22"/>
                <w:szCs w:val="22"/>
              </w:rPr>
              <w:tab/>
            </w:r>
            <w:r w:rsidRPr="005C36DC">
              <w:rPr>
                <w:rStyle w:val="Hyperlink"/>
                <w:noProof/>
              </w:rPr>
              <w:t>Non-functional Requirements</w:t>
            </w:r>
            <w:r>
              <w:rPr>
                <w:noProof/>
                <w:webHidden/>
              </w:rPr>
              <w:tab/>
            </w:r>
            <w:r>
              <w:rPr>
                <w:noProof/>
                <w:webHidden/>
              </w:rPr>
              <w:fldChar w:fldCharType="begin"/>
            </w:r>
            <w:r>
              <w:rPr>
                <w:noProof/>
                <w:webHidden/>
              </w:rPr>
              <w:instrText xml:space="preserve"> PAGEREF _Toc10827289 \h </w:instrText>
            </w:r>
            <w:r>
              <w:rPr>
                <w:noProof/>
                <w:webHidden/>
              </w:rPr>
            </w:r>
            <w:r>
              <w:rPr>
                <w:noProof/>
                <w:webHidden/>
              </w:rPr>
              <w:fldChar w:fldCharType="separate"/>
            </w:r>
            <w:r w:rsidR="00366E93">
              <w:rPr>
                <w:noProof/>
                <w:webHidden/>
              </w:rPr>
              <w:t>21</w:t>
            </w:r>
            <w:r>
              <w:rPr>
                <w:noProof/>
                <w:webHidden/>
              </w:rPr>
              <w:fldChar w:fldCharType="end"/>
            </w:r>
          </w:hyperlink>
        </w:p>
        <w:p w14:paraId="7DBFEC47" w14:textId="48276AFC" w:rsidR="005A0AEB" w:rsidRDefault="005A0AEB">
          <w:pPr>
            <w:pStyle w:val="TOC3"/>
            <w:tabs>
              <w:tab w:val="left" w:pos="1320"/>
              <w:tab w:val="right" w:leader="dot" w:pos="9016"/>
            </w:tabs>
            <w:ind w:left="840"/>
            <w:rPr>
              <w:noProof/>
              <w:sz w:val="22"/>
              <w:szCs w:val="22"/>
            </w:rPr>
          </w:pPr>
          <w:hyperlink w:anchor="_Toc10827290" w:history="1">
            <w:r w:rsidRPr="005C36DC">
              <w:rPr>
                <w:rStyle w:val="Hyperlink"/>
                <w:noProof/>
              </w:rPr>
              <w:t>A.</w:t>
            </w:r>
            <w:r>
              <w:rPr>
                <w:noProof/>
                <w:sz w:val="22"/>
                <w:szCs w:val="22"/>
              </w:rPr>
              <w:tab/>
            </w:r>
            <w:r w:rsidRPr="005C36DC">
              <w:rPr>
                <w:rStyle w:val="Hyperlink"/>
                <w:noProof/>
              </w:rPr>
              <w:t>Product requirements</w:t>
            </w:r>
            <w:r>
              <w:rPr>
                <w:noProof/>
                <w:webHidden/>
              </w:rPr>
              <w:tab/>
            </w:r>
            <w:r>
              <w:rPr>
                <w:noProof/>
                <w:webHidden/>
              </w:rPr>
              <w:fldChar w:fldCharType="begin"/>
            </w:r>
            <w:r>
              <w:rPr>
                <w:noProof/>
                <w:webHidden/>
              </w:rPr>
              <w:instrText xml:space="preserve"> PAGEREF _Toc10827290 \h </w:instrText>
            </w:r>
            <w:r>
              <w:rPr>
                <w:noProof/>
                <w:webHidden/>
              </w:rPr>
            </w:r>
            <w:r>
              <w:rPr>
                <w:noProof/>
                <w:webHidden/>
              </w:rPr>
              <w:fldChar w:fldCharType="separate"/>
            </w:r>
            <w:r w:rsidR="00366E93">
              <w:rPr>
                <w:noProof/>
                <w:webHidden/>
              </w:rPr>
              <w:t>21</w:t>
            </w:r>
            <w:r>
              <w:rPr>
                <w:noProof/>
                <w:webHidden/>
              </w:rPr>
              <w:fldChar w:fldCharType="end"/>
            </w:r>
          </w:hyperlink>
        </w:p>
        <w:p w14:paraId="46D853DB" w14:textId="551AF4FB" w:rsidR="005A0AEB" w:rsidRDefault="005A0AEB">
          <w:pPr>
            <w:pStyle w:val="TOC3"/>
            <w:tabs>
              <w:tab w:val="left" w:pos="1320"/>
              <w:tab w:val="right" w:leader="dot" w:pos="9016"/>
            </w:tabs>
            <w:ind w:left="840"/>
            <w:rPr>
              <w:noProof/>
              <w:sz w:val="22"/>
              <w:szCs w:val="22"/>
            </w:rPr>
          </w:pPr>
          <w:hyperlink w:anchor="_Toc10827291" w:history="1">
            <w:r w:rsidRPr="005C36DC">
              <w:rPr>
                <w:rStyle w:val="Hyperlink"/>
                <w:noProof/>
              </w:rPr>
              <w:t>B.</w:t>
            </w:r>
            <w:r>
              <w:rPr>
                <w:noProof/>
                <w:sz w:val="22"/>
                <w:szCs w:val="22"/>
              </w:rPr>
              <w:tab/>
            </w:r>
            <w:r w:rsidRPr="005C36DC">
              <w:rPr>
                <w:rStyle w:val="Hyperlink"/>
                <w:noProof/>
              </w:rPr>
              <w:t>Organizational requirements</w:t>
            </w:r>
            <w:r>
              <w:rPr>
                <w:noProof/>
                <w:webHidden/>
              </w:rPr>
              <w:tab/>
            </w:r>
            <w:r>
              <w:rPr>
                <w:noProof/>
                <w:webHidden/>
              </w:rPr>
              <w:fldChar w:fldCharType="begin"/>
            </w:r>
            <w:r>
              <w:rPr>
                <w:noProof/>
                <w:webHidden/>
              </w:rPr>
              <w:instrText xml:space="preserve"> PAGEREF _Toc10827291 \h </w:instrText>
            </w:r>
            <w:r>
              <w:rPr>
                <w:noProof/>
                <w:webHidden/>
              </w:rPr>
            </w:r>
            <w:r>
              <w:rPr>
                <w:noProof/>
                <w:webHidden/>
              </w:rPr>
              <w:fldChar w:fldCharType="separate"/>
            </w:r>
            <w:r w:rsidR="00366E93">
              <w:rPr>
                <w:noProof/>
                <w:webHidden/>
              </w:rPr>
              <w:t>22</w:t>
            </w:r>
            <w:r>
              <w:rPr>
                <w:noProof/>
                <w:webHidden/>
              </w:rPr>
              <w:fldChar w:fldCharType="end"/>
            </w:r>
          </w:hyperlink>
        </w:p>
        <w:p w14:paraId="7415E055" w14:textId="41B32050" w:rsidR="005A0AEB" w:rsidRDefault="005A0AEB">
          <w:pPr>
            <w:pStyle w:val="TOC3"/>
            <w:tabs>
              <w:tab w:val="left" w:pos="1320"/>
              <w:tab w:val="right" w:leader="dot" w:pos="9016"/>
            </w:tabs>
            <w:ind w:left="840"/>
            <w:rPr>
              <w:noProof/>
              <w:sz w:val="22"/>
              <w:szCs w:val="22"/>
            </w:rPr>
          </w:pPr>
          <w:hyperlink w:anchor="_Toc10827292" w:history="1">
            <w:r w:rsidRPr="005C36DC">
              <w:rPr>
                <w:rStyle w:val="Hyperlink"/>
                <w:noProof/>
              </w:rPr>
              <w:t>C.</w:t>
            </w:r>
            <w:r>
              <w:rPr>
                <w:noProof/>
                <w:sz w:val="22"/>
                <w:szCs w:val="22"/>
              </w:rPr>
              <w:tab/>
            </w:r>
            <w:r w:rsidRPr="005C36DC">
              <w:rPr>
                <w:rStyle w:val="Hyperlink"/>
                <w:noProof/>
              </w:rPr>
              <w:t>External requirements</w:t>
            </w:r>
            <w:r>
              <w:rPr>
                <w:noProof/>
                <w:webHidden/>
              </w:rPr>
              <w:tab/>
            </w:r>
            <w:r>
              <w:rPr>
                <w:noProof/>
                <w:webHidden/>
              </w:rPr>
              <w:fldChar w:fldCharType="begin"/>
            </w:r>
            <w:r>
              <w:rPr>
                <w:noProof/>
                <w:webHidden/>
              </w:rPr>
              <w:instrText xml:space="preserve"> PAGEREF _Toc10827292 \h </w:instrText>
            </w:r>
            <w:r>
              <w:rPr>
                <w:noProof/>
                <w:webHidden/>
              </w:rPr>
            </w:r>
            <w:r>
              <w:rPr>
                <w:noProof/>
                <w:webHidden/>
              </w:rPr>
              <w:fldChar w:fldCharType="separate"/>
            </w:r>
            <w:r w:rsidR="00366E93">
              <w:rPr>
                <w:noProof/>
                <w:webHidden/>
              </w:rPr>
              <w:t>23</w:t>
            </w:r>
            <w:r>
              <w:rPr>
                <w:noProof/>
                <w:webHidden/>
              </w:rPr>
              <w:fldChar w:fldCharType="end"/>
            </w:r>
          </w:hyperlink>
        </w:p>
        <w:p w14:paraId="064C0CAD" w14:textId="571ACF24" w:rsidR="005A0AEB" w:rsidRDefault="005A0AEB">
          <w:pPr>
            <w:pStyle w:val="TOC1"/>
            <w:tabs>
              <w:tab w:val="left" w:pos="425"/>
              <w:tab w:val="right" w:leader="dot" w:pos="9016"/>
            </w:tabs>
            <w:rPr>
              <w:noProof/>
              <w:sz w:val="22"/>
              <w:szCs w:val="22"/>
            </w:rPr>
          </w:pPr>
          <w:hyperlink w:anchor="_Toc10827293" w:history="1">
            <w:r w:rsidRPr="005C36DC">
              <w:rPr>
                <w:rStyle w:val="Hyperlink"/>
                <w:noProof/>
              </w:rPr>
              <w:t>5.</w:t>
            </w:r>
            <w:r>
              <w:rPr>
                <w:noProof/>
                <w:sz w:val="22"/>
                <w:szCs w:val="22"/>
              </w:rPr>
              <w:tab/>
            </w:r>
            <w:r w:rsidRPr="005C36DC">
              <w:rPr>
                <w:rStyle w:val="Hyperlink"/>
                <w:noProof/>
              </w:rPr>
              <w:t>System Architecture</w:t>
            </w:r>
            <w:r>
              <w:rPr>
                <w:noProof/>
                <w:webHidden/>
              </w:rPr>
              <w:tab/>
            </w:r>
            <w:r>
              <w:rPr>
                <w:noProof/>
                <w:webHidden/>
              </w:rPr>
              <w:fldChar w:fldCharType="begin"/>
            </w:r>
            <w:r>
              <w:rPr>
                <w:noProof/>
                <w:webHidden/>
              </w:rPr>
              <w:instrText xml:space="preserve"> PAGEREF _Toc10827293 \h </w:instrText>
            </w:r>
            <w:r>
              <w:rPr>
                <w:noProof/>
                <w:webHidden/>
              </w:rPr>
            </w:r>
            <w:r>
              <w:rPr>
                <w:noProof/>
                <w:webHidden/>
              </w:rPr>
              <w:fldChar w:fldCharType="separate"/>
            </w:r>
            <w:r w:rsidR="00366E93">
              <w:rPr>
                <w:noProof/>
                <w:webHidden/>
              </w:rPr>
              <w:t>24</w:t>
            </w:r>
            <w:r>
              <w:rPr>
                <w:noProof/>
                <w:webHidden/>
              </w:rPr>
              <w:fldChar w:fldCharType="end"/>
            </w:r>
          </w:hyperlink>
        </w:p>
        <w:p w14:paraId="2E8EFCA0" w14:textId="477C43AE" w:rsidR="005A0AEB" w:rsidRDefault="005A0AEB">
          <w:pPr>
            <w:pStyle w:val="TOC2"/>
            <w:tabs>
              <w:tab w:val="left" w:pos="1100"/>
              <w:tab w:val="right" w:leader="dot" w:pos="9016"/>
            </w:tabs>
            <w:ind w:left="420"/>
            <w:rPr>
              <w:noProof/>
              <w:sz w:val="22"/>
              <w:szCs w:val="22"/>
            </w:rPr>
          </w:pPr>
          <w:hyperlink w:anchor="_Toc10827294" w:history="1">
            <w:r w:rsidRPr="005C36DC">
              <w:rPr>
                <w:rStyle w:val="Hyperlink"/>
                <w:noProof/>
              </w:rPr>
              <w:t>5.1.</w:t>
            </w:r>
            <w:r>
              <w:rPr>
                <w:noProof/>
                <w:sz w:val="22"/>
                <w:szCs w:val="22"/>
              </w:rPr>
              <w:tab/>
            </w:r>
            <w:r w:rsidRPr="005C36DC">
              <w:rPr>
                <w:rStyle w:val="Hyperlink"/>
                <w:noProof/>
              </w:rPr>
              <w:t>Frontend Architecture</w:t>
            </w:r>
            <w:r>
              <w:rPr>
                <w:noProof/>
                <w:webHidden/>
              </w:rPr>
              <w:tab/>
            </w:r>
            <w:r>
              <w:rPr>
                <w:noProof/>
                <w:webHidden/>
              </w:rPr>
              <w:fldChar w:fldCharType="begin"/>
            </w:r>
            <w:r>
              <w:rPr>
                <w:noProof/>
                <w:webHidden/>
              </w:rPr>
              <w:instrText xml:space="preserve"> PAGEREF _Toc10827294 \h </w:instrText>
            </w:r>
            <w:r>
              <w:rPr>
                <w:noProof/>
                <w:webHidden/>
              </w:rPr>
            </w:r>
            <w:r>
              <w:rPr>
                <w:noProof/>
                <w:webHidden/>
              </w:rPr>
              <w:fldChar w:fldCharType="separate"/>
            </w:r>
            <w:r w:rsidR="00366E93">
              <w:rPr>
                <w:noProof/>
                <w:webHidden/>
              </w:rPr>
              <w:t>24</w:t>
            </w:r>
            <w:r>
              <w:rPr>
                <w:noProof/>
                <w:webHidden/>
              </w:rPr>
              <w:fldChar w:fldCharType="end"/>
            </w:r>
          </w:hyperlink>
        </w:p>
        <w:p w14:paraId="3E7E4D4F" w14:textId="18E189FC" w:rsidR="005A0AEB" w:rsidRDefault="005A0AEB">
          <w:pPr>
            <w:pStyle w:val="TOC2"/>
            <w:tabs>
              <w:tab w:val="left" w:pos="1100"/>
              <w:tab w:val="right" w:leader="dot" w:pos="9016"/>
            </w:tabs>
            <w:ind w:left="420"/>
            <w:rPr>
              <w:noProof/>
              <w:sz w:val="22"/>
              <w:szCs w:val="22"/>
            </w:rPr>
          </w:pPr>
          <w:hyperlink w:anchor="_Toc10827295" w:history="1">
            <w:r w:rsidRPr="005C36DC">
              <w:rPr>
                <w:rStyle w:val="Hyperlink"/>
                <w:noProof/>
              </w:rPr>
              <w:t>5.2.</w:t>
            </w:r>
            <w:r>
              <w:rPr>
                <w:noProof/>
                <w:sz w:val="22"/>
                <w:szCs w:val="22"/>
              </w:rPr>
              <w:tab/>
            </w:r>
            <w:r w:rsidRPr="005C36DC">
              <w:rPr>
                <w:rStyle w:val="Hyperlink"/>
                <w:noProof/>
              </w:rPr>
              <w:t>Backend Architecture</w:t>
            </w:r>
            <w:r>
              <w:rPr>
                <w:noProof/>
                <w:webHidden/>
              </w:rPr>
              <w:tab/>
            </w:r>
            <w:r>
              <w:rPr>
                <w:noProof/>
                <w:webHidden/>
              </w:rPr>
              <w:fldChar w:fldCharType="begin"/>
            </w:r>
            <w:r>
              <w:rPr>
                <w:noProof/>
                <w:webHidden/>
              </w:rPr>
              <w:instrText xml:space="preserve"> PAGEREF _Toc10827295 \h </w:instrText>
            </w:r>
            <w:r>
              <w:rPr>
                <w:noProof/>
                <w:webHidden/>
              </w:rPr>
            </w:r>
            <w:r>
              <w:rPr>
                <w:noProof/>
                <w:webHidden/>
              </w:rPr>
              <w:fldChar w:fldCharType="separate"/>
            </w:r>
            <w:r w:rsidR="00366E93">
              <w:rPr>
                <w:noProof/>
                <w:webHidden/>
              </w:rPr>
              <w:t>25</w:t>
            </w:r>
            <w:r>
              <w:rPr>
                <w:noProof/>
                <w:webHidden/>
              </w:rPr>
              <w:fldChar w:fldCharType="end"/>
            </w:r>
          </w:hyperlink>
        </w:p>
        <w:p w14:paraId="0E68989C" w14:textId="3FB61C47" w:rsidR="005A0AEB" w:rsidRDefault="005A0AEB">
          <w:pPr>
            <w:pStyle w:val="TOC2"/>
            <w:tabs>
              <w:tab w:val="left" w:pos="1100"/>
              <w:tab w:val="right" w:leader="dot" w:pos="9016"/>
            </w:tabs>
            <w:ind w:left="420"/>
            <w:rPr>
              <w:noProof/>
              <w:sz w:val="22"/>
              <w:szCs w:val="22"/>
            </w:rPr>
          </w:pPr>
          <w:hyperlink w:anchor="_Toc10827296" w:history="1">
            <w:r w:rsidRPr="005C36DC">
              <w:rPr>
                <w:rStyle w:val="Hyperlink"/>
                <w:noProof/>
              </w:rPr>
              <w:t>5.3.</w:t>
            </w:r>
            <w:r>
              <w:rPr>
                <w:noProof/>
                <w:sz w:val="22"/>
                <w:szCs w:val="22"/>
              </w:rPr>
              <w:tab/>
            </w:r>
            <w:r w:rsidRPr="005C36DC">
              <w:rPr>
                <w:rStyle w:val="Hyperlink"/>
                <w:noProof/>
              </w:rPr>
              <w:t>Review Analysis System</w:t>
            </w:r>
            <w:r>
              <w:rPr>
                <w:noProof/>
                <w:webHidden/>
              </w:rPr>
              <w:tab/>
            </w:r>
            <w:r>
              <w:rPr>
                <w:noProof/>
                <w:webHidden/>
              </w:rPr>
              <w:fldChar w:fldCharType="begin"/>
            </w:r>
            <w:r>
              <w:rPr>
                <w:noProof/>
                <w:webHidden/>
              </w:rPr>
              <w:instrText xml:space="preserve"> PAGEREF _Toc10827296 \h </w:instrText>
            </w:r>
            <w:r>
              <w:rPr>
                <w:noProof/>
                <w:webHidden/>
              </w:rPr>
            </w:r>
            <w:r>
              <w:rPr>
                <w:noProof/>
                <w:webHidden/>
              </w:rPr>
              <w:fldChar w:fldCharType="separate"/>
            </w:r>
            <w:r w:rsidR="00366E93">
              <w:rPr>
                <w:noProof/>
                <w:webHidden/>
              </w:rPr>
              <w:t>26</w:t>
            </w:r>
            <w:r>
              <w:rPr>
                <w:noProof/>
                <w:webHidden/>
              </w:rPr>
              <w:fldChar w:fldCharType="end"/>
            </w:r>
          </w:hyperlink>
        </w:p>
        <w:p w14:paraId="5DB34208" w14:textId="4C8FF5C3" w:rsidR="005A0AEB" w:rsidRDefault="005A0AEB">
          <w:pPr>
            <w:pStyle w:val="TOC2"/>
            <w:tabs>
              <w:tab w:val="left" w:pos="1100"/>
              <w:tab w:val="right" w:leader="dot" w:pos="9016"/>
            </w:tabs>
            <w:ind w:left="420"/>
            <w:rPr>
              <w:noProof/>
              <w:sz w:val="22"/>
              <w:szCs w:val="22"/>
            </w:rPr>
          </w:pPr>
          <w:hyperlink w:anchor="_Toc10827297" w:history="1">
            <w:r w:rsidRPr="005C36DC">
              <w:rPr>
                <w:rStyle w:val="Hyperlink"/>
                <w:noProof/>
              </w:rPr>
              <w:t>5.4.</w:t>
            </w:r>
            <w:r>
              <w:rPr>
                <w:noProof/>
                <w:sz w:val="22"/>
                <w:szCs w:val="22"/>
              </w:rPr>
              <w:tab/>
            </w:r>
            <w:r w:rsidRPr="005C36DC">
              <w:rPr>
                <w:rStyle w:val="Hyperlink"/>
                <w:noProof/>
              </w:rPr>
              <w:t>Recommendation System</w:t>
            </w:r>
            <w:r>
              <w:rPr>
                <w:noProof/>
                <w:webHidden/>
              </w:rPr>
              <w:tab/>
            </w:r>
            <w:r>
              <w:rPr>
                <w:noProof/>
                <w:webHidden/>
              </w:rPr>
              <w:fldChar w:fldCharType="begin"/>
            </w:r>
            <w:r>
              <w:rPr>
                <w:noProof/>
                <w:webHidden/>
              </w:rPr>
              <w:instrText xml:space="preserve"> PAGEREF _Toc10827297 \h </w:instrText>
            </w:r>
            <w:r>
              <w:rPr>
                <w:noProof/>
                <w:webHidden/>
              </w:rPr>
            </w:r>
            <w:r>
              <w:rPr>
                <w:noProof/>
                <w:webHidden/>
              </w:rPr>
              <w:fldChar w:fldCharType="separate"/>
            </w:r>
            <w:r w:rsidR="00366E93">
              <w:rPr>
                <w:noProof/>
                <w:webHidden/>
              </w:rPr>
              <w:t>27</w:t>
            </w:r>
            <w:r>
              <w:rPr>
                <w:noProof/>
                <w:webHidden/>
              </w:rPr>
              <w:fldChar w:fldCharType="end"/>
            </w:r>
          </w:hyperlink>
        </w:p>
        <w:p w14:paraId="40F910F0" w14:textId="6B22E7EE" w:rsidR="005A0AEB" w:rsidRDefault="005A0AEB">
          <w:pPr>
            <w:pStyle w:val="TOC2"/>
            <w:tabs>
              <w:tab w:val="left" w:pos="1100"/>
              <w:tab w:val="right" w:leader="dot" w:pos="9016"/>
            </w:tabs>
            <w:ind w:left="420"/>
            <w:rPr>
              <w:noProof/>
              <w:sz w:val="22"/>
              <w:szCs w:val="22"/>
            </w:rPr>
          </w:pPr>
          <w:hyperlink w:anchor="_Toc10827298" w:history="1">
            <w:r w:rsidRPr="005C36DC">
              <w:rPr>
                <w:rStyle w:val="Hyperlink"/>
                <w:noProof/>
              </w:rPr>
              <w:t>5.5.</w:t>
            </w:r>
            <w:r>
              <w:rPr>
                <w:noProof/>
                <w:sz w:val="22"/>
                <w:szCs w:val="22"/>
              </w:rPr>
              <w:tab/>
            </w:r>
            <w:r w:rsidRPr="005C36DC">
              <w:rPr>
                <w:rStyle w:val="Hyperlink"/>
                <w:noProof/>
              </w:rPr>
              <w:t>Ranking System</w:t>
            </w:r>
            <w:r>
              <w:rPr>
                <w:noProof/>
                <w:webHidden/>
              </w:rPr>
              <w:tab/>
            </w:r>
            <w:r>
              <w:rPr>
                <w:noProof/>
                <w:webHidden/>
              </w:rPr>
              <w:fldChar w:fldCharType="begin"/>
            </w:r>
            <w:r>
              <w:rPr>
                <w:noProof/>
                <w:webHidden/>
              </w:rPr>
              <w:instrText xml:space="preserve"> PAGEREF _Toc10827298 \h </w:instrText>
            </w:r>
            <w:r>
              <w:rPr>
                <w:noProof/>
                <w:webHidden/>
              </w:rPr>
            </w:r>
            <w:r>
              <w:rPr>
                <w:noProof/>
                <w:webHidden/>
              </w:rPr>
              <w:fldChar w:fldCharType="separate"/>
            </w:r>
            <w:r w:rsidR="00366E93">
              <w:rPr>
                <w:noProof/>
                <w:webHidden/>
              </w:rPr>
              <w:t>28</w:t>
            </w:r>
            <w:r>
              <w:rPr>
                <w:noProof/>
                <w:webHidden/>
              </w:rPr>
              <w:fldChar w:fldCharType="end"/>
            </w:r>
          </w:hyperlink>
        </w:p>
        <w:p w14:paraId="2E0B8D79" w14:textId="6BFAA671" w:rsidR="005A0AEB" w:rsidRDefault="005A0AEB">
          <w:pPr>
            <w:pStyle w:val="TOC1"/>
            <w:tabs>
              <w:tab w:val="left" w:pos="425"/>
              <w:tab w:val="right" w:leader="dot" w:pos="9016"/>
            </w:tabs>
            <w:rPr>
              <w:noProof/>
              <w:sz w:val="22"/>
              <w:szCs w:val="22"/>
            </w:rPr>
          </w:pPr>
          <w:hyperlink w:anchor="_Toc10827299" w:history="1">
            <w:r w:rsidRPr="005C36DC">
              <w:rPr>
                <w:rStyle w:val="Hyperlink"/>
                <w:noProof/>
              </w:rPr>
              <w:t>6.</w:t>
            </w:r>
            <w:r>
              <w:rPr>
                <w:noProof/>
                <w:sz w:val="22"/>
                <w:szCs w:val="22"/>
              </w:rPr>
              <w:tab/>
            </w:r>
            <w:r w:rsidRPr="005C36DC">
              <w:rPr>
                <w:rStyle w:val="Hyperlink"/>
                <w:noProof/>
              </w:rPr>
              <w:t>System Requirements Specification</w:t>
            </w:r>
            <w:r>
              <w:rPr>
                <w:noProof/>
                <w:webHidden/>
              </w:rPr>
              <w:tab/>
            </w:r>
            <w:r>
              <w:rPr>
                <w:noProof/>
                <w:webHidden/>
              </w:rPr>
              <w:fldChar w:fldCharType="begin"/>
            </w:r>
            <w:r>
              <w:rPr>
                <w:noProof/>
                <w:webHidden/>
              </w:rPr>
              <w:instrText xml:space="preserve"> PAGEREF _Toc10827299 \h </w:instrText>
            </w:r>
            <w:r>
              <w:rPr>
                <w:noProof/>
                <w:webHidden/>
              </w:rPr>
            </w:r>
            <w:r>
              <w:rPr>
                <w:noProof/>
                <w:webHidden/>
              </w:rPr>
              <w:fldChar w:fldCharType="separate"/>
            </w:r>
            <w:r w:rsidR="00366E93">
              <w:rPr>
                <w:noProof/>
                <w:webHidden/>
              </w:rPr>
              <w:t>29</w:t>
            </w:r>
            <w:r>
              <w:rPr>
                <w:noProof/>
                <w:webHidden/>
              </w:rPr>
              <w:fldChar w:fldCharType="end"/>
            </w:r>
          </w:hyperlink>
        </w:p>
        <w:p w14:paraId="0C3F1CF9" w14:textId="10BD0720" w:rsidR="005A0AEB" w:rsidRDefault="005A0AEB">
          <w:pPr>
            <w:pStyle w:val="TOC2"/>
            <w:tabs>
              <w:tab w:val="left" w:pos="1100"/>
              <w:tab w:val="right" w:leader="dot" w:pos="9016"/>
            </w:tabs>
            <w:ind w:left="420"/>
            <w:rPr>
              <w:noProof/>
              <w:sz w:val="22"/>
              <w:szCs w:val="22"/>
            </w:rPr>
          </w:pPr>
          <w:hyperlink w:anchor="_Toc10827300" w:history="1">
            <w:r w:rsidRPr="005C36DC">
              <w:rPr>
                <w:rStyle w:val="Hyperlink"/>
                <w:noProof/>
              </w:rPr>
              <w:t>6.1.</w:t>
            </w:r>
            <w:r>
              <w:rPr>
                <w:noProof/>
                <w:sz w:val="22"/>
                <w:szCs w:val="22"/>
              </w:rPr>
              <w:tab/>
            </w:r>
            <w:r w:rsidRPr="005C36DC">
              <w:rPr>
                <w:rStyle w:val="Hyperlink"/>
                <w:noProof/>
              </w:rPr>
              <w:t>Functional Requirements – Frontend</w:t>
            </w:r>
            <w:r>
              <w:rPr>
                <w:noProof/>
                <w:webHidden/>
              </w:rPr>
              <w:tab/>
            </w:r>
            <w:r>
              <w:rPr>
                <w:noProof/>
                <w:webHidden/>
              </w:rPr>
              <w:fldChar w:fldCharType="begin"/>
            </w:r>
            <w:r>
              <w:rPr>
                <w:noProof/>
                <w:webHidden/>
              </w:rPr>
              <w:instrText xml:space="preserve"> PAGEREF _Toc10827300 \h </w:instrText>
            </w:r>
            <w:r>
              <w:rPr>
                <w:noProof/>
                <w:webHidden/>
              </w:rPr>
            </w:r>
            <w:r>
              <w:rPr>
                <w:noProof/>
                <w:webHidden/>
              </w:rPr>
              <w:fldChar w:fldCharType="separate"/>
            </w:r>
            <w:r w:rsidR="00366E93">
              <w:rPr>
                <w:noProof/>
                <w:webHidden/>
              </w:rPr>
              <w:t>29</w:t>
            </w:r>
            <w:r>
              <w:rPr>
                <w:noProof/>
                <w:webHidden/>
              </w:rPr>
              <w:fldChar w:fldCharType="end"/>
            </w:r>
          </w:hyperlink>
        </w:p>
        <w:p w14:paraId="6C4730E8" w14:textId="759BF073" w:rsidR="005A0AEB" w:rsidRDefault="005A0AEB">
          <w:pPr>
            <w:pStyle w:val="TOC3"/>
            <w:tabs>
              <w:tab w:val="left" w:pos="1320"/>
              <w:tab w:val="right" w:leader="dot" w:pos="9016"/>
            </w:tabs>
            <w:ind w:left="840"/>
            <w:rPr>
              <w:noProof/>
              <w:sz w:val="22"/>
              <w:szCs w:val="22"/>
            </w:rPr>
          </w:pPr>
          <w:hyperlink w:anchor="_Toc10827301" w:history="1">
            <w:r w:rsidRPr="005C36DC">
              <w:rPr>
                <w:rStyle w:val="Hyperlink"/>
                <w:noProof/>
              </w:rPr>
              <w:t>A.</w:t>
            </w:r>
            <w:r>
              <w:rPr>
                <w:noProof/>
                <w:sz w:val="22"/>
                <w:szCs w:val="22"/>
              </w:rPr>
              <w:tab/>
            </w:r>
            <w:r w:rsidRPr="005C36DC">
              <w:rPr>
                <w:rStyle w:val="Hyperlink"/>
                <w:noProof/>
              </w:rPr>
              <w:t>Ranking</w:t>
            </w:r>
            <w:r>
              <w:rPr>
                <w:noProof/>
                <w:webHidden/>
              </w:rPr>
              <w:tab/>
            </w:r>
            <w:r>
              <w:rPr>
                <w:noProof/>
                <w:webHidden/>
              </w:rPr>
              <w:fldChar w:fldCharType="begin"/>
            </w:r>
            <w:r>
              <w:rPr>
                <w:noProof/>
                <w:webHidden/>
              </w:rPr>
              <w:instrText xml:space="preserve"> PAGEREF _Toc10827301 \h </w:instrText>
            </w:r>
            <w:r>
              <w:rPr>
                <w:noProof/>
                <w:webHidden/>
              </w:rPr>
            </w:r>
            <w:r>
              <w:rPr>
                <w:noProof/>
                <w:webHidden/>
              </w:rPr>
              <w:fldChar w:fldCharType="separate"/>
            </w:r>
            <w:r w:rsidR="00366E93">
              <w:rPr>
                <w:noProof/>
                <w:webHidden/>
              </w:rPr>
              <w:t>29</w:t>
            </w:r>
            <w:r>
              <w:rPr>
                <w:noProof/>
                <w:webHidden/>
              </w:rPr>
              <w:fldChar w:fldCharType="end"/>
            </w:r>
          </w:hyperlink>
        </w:p>
        <w:p w14:paraId="022C13D2" w14:textId="785BBBB1" w:rsidR="005A0AEB" w:rsidRDefault="005A0AEB">
          <w:pPr>
            <w:pStyle w:val="TOC3"/>
            <w:tabs>
              <w:tab w:val="left" w:pos="1320"/>
              <w:tab w:val="right" w:leader="dot" w:pos="9016"/>
            </w:tabs>
            <w:ind w:left="840"/>
            <w:rPr>
              <w:noProof/>
              <w:sz w:val="22"/>
              <w:szCs w:val="22"/>
            </w:rPr>
          </w:pPr>
          <w:hyperlink w:anchor="_Toc10827302" w:history="1">
            <w:r w:rsidRPr="005C36DC">
              <w:rPr>
                <w:rStyle w:val="Hyperlink"/>
                <w:noProof/>
              </w:rPr>
              <w:t>B.</w:t>
            </w:r>
            <w:r>
              <w:rPr>
                <w:noProof/>
                <w:sz w:val="22"/>
                <w:szCs w:val="22"/>
              </w:rPr>
              <w:tab/>
            </w:r>
            <w:r w:rsidRPr="005C36DC">
              <w:rPr>
                <w:rStyle w:val="Hyperlink"/>
                <w:noProof/>
              </w:rPr>
              <w:t>Show Item Detail</w:t>
            </w:r>
            <w:r>
              <w:rPr>
                <w:noProof/>
                <w:webHidden/>
              </w:rPr>
              <w:tab/>
            </w:r>
            <w:r>
              <w:rPr>
                <w:noProof/>
                <w:webHidden/>
              </w:rPr>
              <w:fldChar w:fldCharType="begin"/>
            </w:r>
            <w:r>
              <w:rPr>
                <w:noProof/>
                <w:webHidden/>
              </w:rPr>
              <w:instrText xml:space="preserve"> PAGEREF _Toc10827302 \h </w:instrText>
            </w:r>
            <w:r>
              <w:rPr>
                <w:noProof/>
                <w:webHidden/>
              </w:rPr>
            </w:r>
            <w:r>
              <w:rPr>
                <w:noProof/>
                <w:webHidden/>
              </w:rPr>
              <w:fldChar w:fldCharType="separate"/>
            </w:r>
            <w:r w:rsidR="00366E93">
              <w:rPr>
                <w:noProof/>
                <w:webHidden/>
              </w:rPr>
              <w:t>30</w:t>
            </w:r>
            <w:r>
              <w:rPr>
                <w:noProof/>
                <w:webHidden/>
              </w:rPr>
              <w:fldChar w:fldCharType="end"/>
            </w:r>
          </w:hyperlink>
        </w:p>
        <w:p w14:paraId="7001032D" w14:textId="117DC9C1" w:rsidR="005A0AEB" w:rsidRDefault="005A0AEB">
          <w:pPr>
            <w:pStyle w:val="TOC3"/>
            <w:tabs>
              <w:tab w:val="left" w:pos="1320"/>
              <w:tab w:val="right" w:leader="dot" w:pos="9016"/>
            </w:tabs>
            <w:ind w:left="840"/>
            <w:rPr>
              <w:noProof/>
              <w:sz w:val="22"/>
              <w:szCs w:val="22"/>
            </w:rPr>
          </w:pPr>
          <w:hyperlink w:anchor="_Toc10827303" w:history="1">
            <w:r w:rsidRPr="005C36DC">
              <w:rPr>
                <w:rStyle w:val="Hyperlink"/>
                <w:noProof/>
              </w:rPr>
              <w:t>C.</w:t>
            </w:r>
            <w:r>
              <w:rPr>
                <w:noProof/>
                <w:sz w:val="22"/>
                <w:szCs w:val="22"/>
              </w:rPr>
              <w:tab/>
            </w:r>
            <w:r w:rsidRPr="005C36DC">
              <w:rPr>
                <w:rStyle w:val="Hyperlink"/>
                <w:noProof/>
              </w:rPr>
              <w:t>Add Item to Bookmark</w:t>
            </w:r>
            <w:r>
              <w:rPr>
                <w:noProof/>
                <w:webHidden/>
              </w:rPr>
              <w:tab/>
            </w:r>
            <w:r>
              <w:rPr>
                <w:noProof/>
                <w:webHidden/>
              </w:rPr>
              <w:fldChar w:fldCharType="begin"/>
            </w:r>
            <w:r>
              <w:rPr>
                <w:noProof/>
                <w:webHidden/>
              </w:rPr>
              <w:instrText xml:space="preserve"> PAGEREF _Toc10827303 \h </w:instrText>
            </w:r>
            <w:r>
              <w:rPr>
                <w:noProof/>
                <w:webHidden/>
              </w:rPr>
            </w:r>
            <w:r>
              <w:rPr>
                <w:noProof/>
                <w:webHidden/>
              </w:rPr>
              <w:fldChar w:fldCharType="separate"/>
            </w:r>
            <w:r w:rsidR="00366E93">
              <w:rPr>
                <w:noProof/>
                <w:webHidden/>
              </w:rPr>
              <w:t>30</w:t>
            </w:r>
            <w:r>
              <w:rPr>
                <w:noProof/>
                <w:webHidden/>
              </w:rPr>
              <w:fldChar w:fldCharType="end"/>
            </w:r>
          </w:hyperlink>
        </w:p>
        <w:p w14:paraId="71E3D5C6" w14:textId="3A11E35A" w:rsidR="005A0AEB" w:rsidRDefault="005A0AEB">
          <w:pPr>
            <w:pStyle w:val="TOC3"/>
            <w:tabs>
              <w:tab w:val="left" w:pos="1320"/>
              <w:tab w:val="right" w:leader="dot" w:pos="9016"/>
            </w:tabs>
            <w:ind w:left="840"/>
            <w:rPr>
              <w:noProof/>
              <w:sz w:val="22"/>
              <w:szCs w:val="22"/>
            </w:rPr>
          </w:pPr>
          <w:hyperlink w:anchor="_Toc10827304" w:history="1">
            <w:r w:rsidRPr="005C36DC">
              <w:rPr>
                <w:rStyle w:val="Hyperlink"/>
                <w:noProof/>
              </w:rPr>
              <w:t>D.</w:t>
            </w:r>
            <w:r>
              <w:rPr>
                <w:noProof/>
                <w:sz w:val="22"/>
                <w:szCs w:val="22"/>
              </w:rPr>
              <w:tab/>
            </w:r>
            <w:r w:rsidRPr="005C36DC">
              <w:rPr>
                <w:rStyle w:val="Hyperlink"/>
                <w:noProof/>
              </w:rPr>
              <w:t>Show Recommendation List</w:t>
            </w:r>
            <w:r>
              <w:rPr>
                <w:noProof/>
                <w:webHidden/>
              </w:rPr>
              <w:tab/>
            </w:r>
            <w:r>
              <w:rPr>
                <w:noProof/>
                <w:webHidden/>
              </w:rPr>
              <w:fldChar w:fldCharType="begin"/>
            </w:r>
            <w:r>
              <w:rPr>
                <w:noProof/>
                <w:webHidden/>
              </w:rPr>
              <w:instrText xml:space="preserve"> PAGEREF _Toc10827304 \h </w:instrText>
            </w:r>
            <w:r>
              <w:rPr>
                <w:noProof/>
                <w:webHidden/>
              </w:rPr>
            </w:r>
            <w:r>
              <w:rPr>
                <w:noProof/>
                <w:webHidden/>
              </w:rPr>
              <w:fldChar w:fldCharType="separate"/>
            </w:r>
            <w:r w:rsidR="00366E93">
              <w:rPr>
                <w:noProof/>
                <w:webHidden/>
              </w:rPr>
              <w:t>31</w:t>
            </w:r>
            <w:r>
              <w:rPr>
                <w:noProof/>
                <w:webHidden/>
              </w:rPr>
              <w:fldChar w:fldCharType="end"/>
            </w:r>
          </w:hyperlink>
        </w:p>
        <w:p w14:paraId="4C8D0A96" w14:textId="04C5A1B5" w:rsidR="005A0AEB" w:rsidRDefault="005A0AEB">
          <w:pPr>
            <w:pStyle w:val="TOC3"/>
            <w:tabs>
              <w:tab w:val="left" w:pos="1320"/>
              <w:tab w:val="right" w:leader="dot" w:pos="9016"/>
            </w:tabs>
            <w:ind w:left="840"/>
            <w:rPr>
              <w:noProof/>
              <w:sz w:val="22"/>
              <w:szCs w:val="22"/>
            </w:rPr>
          </w:pPr>
          <w:hyperlink w:anchor="_Toc10827305" w:history="1">
            <w:r w:rsidRPr="005C36DC">
              <w:rPr>
                <w:rStyle w:val="Hyperlink"/>
                <w:noProof/>
              </w:rPr>
              <w:t>E.</w:t>
            </w:r>
            <w:r>
              <w:rPr>
                <w:noProof/>
                <w:sz w:val="22"/>
                <w:szCs w:val="22"/>
              </w:rPr>
              <w:tab/>
            </w:r>
            <w:r w:rsidRPr="005C36DC">
              <w:rPr>
                <w:rStyle w:val="Hyperlink"/>
                <w:noProof/>
              </w:rPr>
              <w:t>Add Recommendation category</w:t>
            </w:r>
            <w:r>
              <w:rPr>
                <w:noProof/>
                <w:webHidden/>
              </w:rPr>
              <w:tab/>
            </w:r>
            <w:r>
              <w:rPr>
                <w:noProof/>
                <w:webHidden/>
              </w:rPr>
              <w:fldChar w:fldCharType="begin"/>
            </w:r>
            <w:r>
              <w:rPr>
                <w:noProof/>
                <w:webHidden/>
              </w:rPr>
              <w:instrText xml:space="preserve"> PAGEREF _Toc10827305 \h </w:instrText>
            </w:r>
            <w:r>
              <w:rPr>
                <w:noProof/>
                <w:webHidden/>
              </w:rPr>
            </w:r>
            <w:r>
              <w:rPr>
                <w:noProof/>
                <w:webHidden/>
              </w:rPr>
              <w:fldChar w:fldCharType="separate"/>
            </w:r>
            <w:r w:rsidR="00366E93">
              <w:rPr>
                <w:noProof/>
                <w:webHidden/>
              </w:rPr>
              <w:t>32</w:t>
            </w:r>
            <w:r>
              <w:rPr>
                <w:noProof/>
                <w:webHidden/>
              </w:rPr>
              <w:fldChar w:fldCharType="end"/>
            </w:r>
          </w:hyperlink>
        </w:p>
        <w:p w14:paraId="59DBE77F" w14:textId="25F94F5A" w:rsidR="005A0AEB" w:rsidRDefault="005A0AEB">
          <w:pPr>
            <w:pStyle w:val="TOC3"/>
            <w:tabs>
              <w:tab w:val="right" w:leader="dot" w:pos="9016"/>
            </w:tabs>
            <w:ind w:left="840"/>
            <w:rPr>
              <w:noProof/>
              <w:sz w:val="22"/>
              <w:szCs w:val="22"/>
            </w:rPr>
          </w:pPr>
          <w:hyperlink w:anchor="_Toc10827306" w:history="1">
            <w:r w:rsidRPr="005C36DC">
              <w:rPr>
                <w:rStyle w:val="Hyperlink"/>
                <w:noProof/>
              </w:rPr>
              <w:t>Add Recommendation category Function</w:t>
            </w:r>
            <w:r>
              <w:rPr>
                <w:noProof/>
                <w:webHidden/>
              </w:rPr>
              <w:tab/>
            </w:r>
            <w:r>
              <w:rPr>
                <w:noProof/>
                <w:webHidden/>
              </w:rPr>
              <w:fldChar w:fldCharType="begin"/>
            </w:r>
            <w:r>
              <w:rPr>
                <w:noProof/>
                <w:webHidden/>
              </w:rPr>
              <w:instrText xml:space="preserve"> PAGEREF _Toc10827306 \h </w:instrText>
            </w:r>
            <w:r>
              <w:rPr>
                <w:noProof/>
                <w:webHidden/>
              </w:rPr>
            </w:r>
            <w:r>
              <w:rPr>
                <w:noProof/>
                <w:webHidden/>
              </w:rPr>
              <w:fldChar w:fldCharType="separate"/>
            </w:r>
            <w:r w:rsidR="00366E93">
              <w:rPr>
                <w:noProof/>
                <w:webHidden/>
              </w:rPr>
              <w:t>32</w:t>
            </w:r>
            <w:r>
              <w:rPr>
                <w:noProof/>
                <w:webHidden/>
              </w:rPr>
              <w:fldChar w:fldCharType="end"/>
            </w:r>
          </w:hyperlink>
        </w:p>
        <w:p w14:paraId="644CC628" w14:textId="2A7501E1" w:rsidR="005A0AEB" w:rsidRDefault="005A0AEB">
          <w:pPr>
            <w:pStyle w:val="TOC3"/>
            <w:tabs>
              <w:tab w:val="left" w:pos="1320"/>
              <w:tab w:val="right" w:leader="dot" w:pos="9016"/>
            </w:tabs>
            <w:ind w:left="840"/>
            <w:rPr>
              <w:noProof/>
              <w:sz w:val="22"/>
              <w:szCs w:val="22"/>
            </w:rPr>
          </w:pPr>
          <w:hyperlink w:anchor="_Toc10827307" w:history="1">
            <w:r w:rsidRPr="005C36DC">
              <w:rPr>
                <w:rStyle w:val="Hyperlink"/>
                <w:noProof/>
              </w:rPr>
              <w:t>F.</w:t>
            </w:r>
            <w:r>
              <w:rPr>
                <w:noProof/>
                <w:sz w:val="22"/>
                <w:szCs w:val="22"/>
              </w:rPr>
              <w:tab/>
            </w:r>
            <w:r w:rsidRPr="005C36DC">
              <w:rPr>
                <w:rStyle w:val="Hyperlink"/>
                <w:noProof/>
              </w:rPr>
              <w:t>Mypage</w:t>
            </w:r>
            <w:r>
              <w:rPr>
                <w:noProof/>
                <w:webHidden/>
              </w:rPr>
              <w:tab/>
            </w:r>
            <w:r>
              <w:rPr>
                <w:noProof/>
                <w:webHidden/>
              </w:rPr>
              <w:fldChar w:fldCharType="begin"/>
            </w:r>
            <w:r>
              <w:rPr>
                <w:noProof/>
                <w:webHidden/>
              </w:rPr>
              <w:instrText xml:space="preserve"> PAGEREF _Toc10827307 \h </w:instrText>
            </w:r>
            <w:r>
              <w:rPr>
                <w:noProof/>
                <w:webHidden/>
              </w:rPr>
            </w:r>
            <w:r>
              <w:rPr>
                <w:noProof/>
                <w:webHidden/>
              </w:rPr>
              <w:fldChar w:fldCharType="separate"/>
            </w:r>
            <w:r w:rsidR="00366E93">
              <w:rPr>
                <w:noProof/>
                <w:webHidden/>
              </w:rPr>
              <w:t>33</w:t>
            </w:r>
            <w:r>
              <w:rPr>
                <w:noProof/>
                <w:webHidden/>
              </w:rPr>
              <w:fldChar w:fldCharType="end"/>
            </w:r>
          </w:hyperlink>
        </w:p>
        <w:p w14:paraId="705AD042" w14:textId="57DB9BB7" w:rsidR="005A0AEB" w:rsidRDefault="005A0AEB">
          <w:pPr>
            <w:pStyle w:val="TOC2"/>
            <w:tabs>
              <w:tab w:val="left" w:pos="1100"/>
              <w:tab w:val="right" w:leader="dot" w:pos="9016"/>
            </w:tabs>
            <w:ind w:left="420"/>
            <w:rPr>
              <w:noProof/>
              <w:sz w:val="22"/>
              <w:szCs w:val="22"/>
            </w:rPr>
          </w:pPr>
          <w:hyperlink w:anchor="_Toc10827308" w:history="1">
            <w:r w:rsidRPr="005C36DC">
              <w:rPr>
                <w:rStyle w:val="Hyperlink"/>
                <w:noProof/>
              </w:rPr>
              <w:t>6.2.</w:t>
            </w:r>
            <w:r>
              <w:rPr>
                <w:noProof/>
                <w:sz w:val="22"/>
                <w:szCs w:val="22"/>
              </w:rPr>
              <w:tab/>
            </w:r>
            <w:r w:rsidRPr="005C36DC">
              <w:rPr>
                <w:rStyle w:val="Hyperlink"/>
                <w:noProof/>
              </w:rPr>
              <w:t>Functional Requirements – Backend</w:t>
            </w:r>
            <w:r>
              <w:rPr>
                <w:noProof/>
                <w:webHidden/>
              </w:rPr>
              <w:tab/>
            </w:r>
            <w:r>
              <w:rPr>
                <w:noProof/>
                <w:webHidden/>
              </w:rPr>
              <w:fldChar w:fldCharType="begin"/>
            </w:r>
            <w:r>
              <w:rPr>
                <w:noProof/>
                <w:webHidden/>
              </w:rPr>
              <w:instrText xml:space="preserve"> PAGEREF _Toc10827308 \h </w:instrText>
            </w:r>
            <w:r>
              <w:rPr>
                <w:noProof/>
                <w:webHidden/>
              </w:rPr>
            </w:r>
            <w:r>
              <w:rPr>
                <w:noProof/>
                <w:webHidden/>
              </w:rPr>
              <w:fldChar w:fldCharType="separate"/>
            </w:r>
            <w:r w:rsidR="00366E93">
              <w:rPr>
                <w:noProof/>
                <w:webHidden/>
              </w:rPr>
              <w:t>34</w:t>
            </w:r>
            <w:r>
              <w:rPr>
                <w:noProof/>
                <w:webHidden/>
              </w:rPr>
              <w:fldChar w:fldCharType="end"/>
            </w:r>
          </w:hyperlink>
        </w:p>
        <w:p w14:paraId="66F46B1C" w14:textId="397DC879" w:rsidR="005A0AEB" w:rsidRDefault="005A0AEB">
          <w:pPr>
            <w:pStyle w:val="TOC3"/>
            <w:tabs>
              <w:tab w:val="left" w:pos="1320"/>
              <w:tab w:val="right" w:leader="dot" w:pos="9016"/>
            </w:tabs>
            <w:ind w:left="840"/>
            <w:rPr>
              <w:noProof/>
              <w:sz w:val="22"/>
              <w:szCs w:val="22"/>
            </w:rPr>
          </w:pPr>
          <w:hyperlink w:anchor="_Toc10827309" w:history="1">
            <w:r w:rsidRPr="005C36DC">
              <w:rPr>
                <w:rStyle w:val="Hyperlink"/>
                <w:noProof/>
              </w:rPr>
              <w:t>A.</w:t>
            </w:r>
            <w:r>
              <w:rPr>
                <w:noProof/>
                <w:sz w:val="22"/>
                <w:szCs w:val="22"/>
              </w:rPr>
              <w:tab/>
            </w:r>
            <w:r w:rsidRPr="005C36DC">
              <w:rPr>
                <w:rStyle w:val="Hyperlink"/>
                <w:noProof/>
              </w:rPr>
              <w:t>Login</w:t>
            </w:r>
            <w:r>
              <w:rPr>
                <w:noProof/>
                <w:webHidden/>
              </w:rPr>
              <w:tab/>
            </w:r>
            <w:r>
              <w:rPr>
                <w:noProof/>
                <w:webHidden/>
              </w:rPr>
              <w:fldChar w:fldCharType="begin"/>
            </w:r>
            <w:r>
              <w:rPr>
                <w:noProof/>
                <w:webHidden/>
              </w:rPr>
              <w:instrText xml:space="preserve"> PAGEREF _Toc10827309 \h </w:instrText>
            </w:r>
            <w:r>
              <w:rPr>
                <w:noProof/>
                <w:webHidden/>
              </w:rPr>
            </w:r>
            <w:r>
              <w:rPr>
                <w:noProof/>
                <w:webHidden/>
              </w:rPr>
              <w:fldChar w:fldCharType="separate"/>
            </w:r>
            <w:r w:rsidR="00366E93">
              <w:rPr>
                <w:noProof/>
                <w:webHidden/>
              </w:rPr>
              <w:t>34</w:t>
            </w:r>
            <w:r>
              <w:rPr>
                <w:noProof/>
                <w:webHidden/>
              </w:rPr>
              <w:fldChar w:fldCharType="end"/>
            </w:r>
          </w:hyperlink>
        </w:p>
        <w:p w14:paraId="49BE0A2E" w14:textId="45F927B7" w:rsidR="005A0AEB" w:rsidRDefault="005A0AEB">
          <w:pPr>
            <w:pStyle w:val="TOC3"/>
            <w:tabs>
              <w:tab w:val="left" w:pos="1320"/>
              <w:tab w:val="right" w:leader="dot" w:pos="9016"/>
            </w:tabs>
            <w:ind w:left="840"/>
            <w:rPr>
              <w:noProof/>
              <w:sz w:val="22"/>
              <w:szCs w:val="22"/>
            </w:rPr>
          </w:pPr>
          <w:hyperlink w:anchor="_Toc10827310" w:history="1">
            <w:r w:rsidRPr="005C36DC">
              <w:rPr>
                <w:rStyle w:val="Hyperlink"/>
                <w:noProof/>
              </w:rPr>
              <w:t>B.</w:t>
            </w:r>
            <w:r>
              <w:rPr>
                <w:noProof/>
                <w:sz w:val="22"/>
                <w:szCs w:val="22"/>
              </w:rPr>
              <w:tab/>
            </w:r>
            <w:r w:rsidRPr="005C36DC">
              <w:rPr>
                <w:rStyle w:val="Hyperlink"/>
                <w:noProof/>
              </w:rPr>
              <w:t>Review Collecting System</w:t>
            </w:r>
            <w:r>
              <w:rPr>
                <w:noProof/>
                <w:webHidden/>
              </w:rPr>
              <w:tab/>
            </w:r>
            <w:r>
              <w:rPr>
                <w:noProof/>
                <w:webHidden/>
              </w:rPr>
              <w:fldChar w:fldCharType="begin"/>
            </w:r>
            <w:r>
              <w:rPr>
                <w:noProof/>
                <w:webHidden/>
              </w:rPr>
              <w:instrText xml:space="preserve"> PAGEREF _Toc10827310 \h </w:instrText>
            </w:r>
            <w:r>
              <w:rPr>
                <w:noProof/>
                <w:webHidden/>
              </w:rPr>
            </w:r>
            <w:r>
              <w:rPr>
                <w:noProof/>
                <w:webHidden/>
              </w:rPr>
              <w:fldChar w:fldCharType="separate"/>
            </w:r>
            <w:r w:rsidR="00366E93">
              <w:rPr>
                <w:noProof/>
                <w:webHidden/>
              </w:rPr>
              <w:t>35</w:t>
            </w:r>
            <w:r>
              <w:rPr>
                <w:noProof/>
                <w:webHidden/>
              </w:rPr>
              <w:fldChar w:fldCharType="end"/>
            </w:r>
          </w:hyperlink>
        </w:p>
        <w:p w14:paraId="1A996DF7" w14:textId="6CFC7A4E" w:rsidR="005A0AEB" w:rsidRDefault="005A0AEB">
          <w:pPr>
            <w:pStyle w:val="TOC3"/>
            <w:tabs>
              <w:tab w:val="left" w:pos="1320"/>
              <w:tab w:val="right" w:leader="dot" w:pos="9016"/>
            </w:tabs>
            <w:ind w:left="840"/>
            <w:rPr>
              <w:noProof/>
              <w:sz w:val="22"/>
              <w:szCs w:val="22"/>
            </w:rPr>
          </w:pPr>
          <w:hyperlink w:anchor="_Toc10827311" w:history="1">
            <w:r w:rsidRPr="005C36DC">
              <w:rPr>
                <w:rStyle w:val="Hyperlink"/>
                <w:noProof/>
              </w:rPr>
              <w:t>C.</w:t>
            </w:r>
            <w:r>
              <w:rPr>
                <w:noProof/>
                <w:sz w:val="22"/>
                <w:szCs w:val="22"/>
              </w:rPr>
              <w:tab/>
            </w:r>
            <w:r w:rsidRPr="005C36DC">
              <w:rPr>
                <w:rStyle w:val="Hyperlink"/>
                <w:noProof/>
              </w:rPr>
              <w:t>Review Analysis System</w:t>
            </w:r>
            <w:r>
              <w:rPr>
                <w:noProof/>
                <w:webHidden/>
              </w:rPr>
              <w:tab/>
            </w:r>
            <w:r>
              <w:rPr>
                <w:noProof/>
                <w:webHidden/>
              </w:rPr>
              <w:fldChar w:fldCharType="begin"/>
            </w:r>
            <w:r>
              <w:rPr>
                <w:noProof/>
                <w:webHidden/>
              </w:rPr>
              <w:instrText xml:space="preserve"> PAGEREF _Toc10827311 \h </w:instrText>
            </w:r>
            <w:r>
              <w:rPr>
                <w:noProof/>
                <w:webHidden/>
              </w:rPr>
            </w:r>
            <w:r>
              <w:rPr>
                <w:noProof/>
                <w:webHidden/>
              </w:rPr>
              <w:fldChar w:fldCharType="separate"/>
            </w:r>
            <w:r w:rsidR="00366E93">
              <w:rPr>
                <w:noProof/>
                <w:webHidden/>
              </w:rPr>
              <w:t>35</w:t>
            </w:r>
            <w:r>
              <w:rPr>
                <w:noProof/>
                <w:webHidden/>
              </w:rPr>
              <w:fldChar w:fldCharType="end"/>
            </w:r>
          </w:hyperlink>
        </w:p>
        <w:p w14:paraId="0B1C5BC0" w14:textId="1A735D3A" w:rsidR="005A0AEB" w:rsidRDefault="005A0AEB">
          <w:pPr>
            <w:pStyle w:val="TOC3"/>
            <w:tabs>
              <w:tab w:val="left" w:pos="1320"/>
              <w:tab w:val="right" w:leader="dot" w:pos="9016"/>
            </w:tabs>
            <w:ind w:left="840"/>
            <w:rPr>
              <w:noProof/>
              <w:sz w:val="22"/>
              <w:szCs w:val="22"/>
            </w:rPr>
          </w:pPr>
          <w:hyperlink w:anchor="_Toc10827312" w:history="1">
            <w:r w:rsidRPr="005C36DC">
              <w:rPr>
                <w:rStyle w:val="Hyperlink"/>
                <w:noProof/>
              </w:rPr>
              <w:t>D.</w:t>
            </w:r>
            <w:r>
              <w:rPr>
                <w:noProof/>
                <w:sz w:val="22"/>
                <w:szCs w:val="22"/>
              </w:rPr>
              <w:tab/>
            </w:r>
            <w:r w:rsidRPr="005C36DC">
              <w:rPr>
                <w:rStyle w:val="Hyperlink"/>
                <w:noProof/>
              </w:rPr>
              <w:t>Review Database Updater</w:t>
            </w:r>
            <w:r>
              <w:rPr>
                <w:noProof/>
                <w:webHidden/>
              </w:rPr>
              <w:tab/>
            </w:r>
            <w:r>
              <w:rPr>
                <w:noProof/>
                <w:webHidden/>
              </w:rPr>
              <w:fldChar w:fldCharType="begin"/>
            </w:r>
            <w:r>
              <w:rPr>
                <w:noProof/>
                <w:webHidden/>
              </w:rPr>
              <w:instrText xml:space="preserve"> PAGEREF _Toc10827312 \h </w:instrText>
            </w:r>
            <w:r>
              <w:rPr>
                <w:noProof/>
                <w:webHidden/>
              </w:rPr>
            </w:r>
            <w:r>
              <w:rPr>
                <w:noProof/>
                <w:webHidden/>
              </w:rPr>
              <w:fldChar w:fldCharType="separate"/>
            </w:r>
            <w:r w:rsidR="00366E93">
              <w:rPr>
                <w:noProof/>
                <w:webHidden/>
              </w:rPr>
              <w:t>36</w:t>
            </w:r>
            <w:r>
              <w:rPr>
                <w:noProof/>
                <w:webHidden/>
              </w:rPr>
              <w:fldChar w:fldCharType="end"/>
            </w:r>
          </w:hyperlink>
        </w:p>
        <w:p w14:paraId="59F87F02" w14:textId="725B0143" w:rsidR="005A0AEB" w:rsidRDefault="005A0AEB">
          <w:pPr>
            <w:pStyle w:val="TOC2"/>
            <w:tabs>
              <w:tab w:val="left" w:pos="1100"/>
              <w:tab w:val="right" w:leader="dot" w:pos="9016"/>
            </w:tabs>
            <w:ind w:left="420"/>
            <w:rPr>
              <w:noProof/>
              <w:sz w:val="22"/>
              <w:szCs w:val="22"/>
            </w:rPr>
          </w:pPr>
          <w:hyperlink w:anchor="_Toc10827313" w:history="1">
            <w:r w:rsidRPr="005C36DC">
              <w:rPr>
                <w:rStyle w:val="Hyperlink"/>
                <w:noProof/>
              </w:rPr>
              <w:t>6.3.</w:t>
            </w:r>
            <w:r>
              <w:rPr>
                <w:noProof/>
                <w:sz w:val="22"/>
                <w:szCs w:val="22"/>
              </w:rPr>
              <w:tab/>
            </w:r>
            <w:r w:rsidRPr="005C36DC">
              <w:rPr>
                <w:rStyle w:val="Hyperlink"/>
                <w:noProof/>
              </w:rPr>
              <w:t>Non-functional Requirements</w:t>
            </w:r>
            <w:r>
              <w:rPr>
                <w:noProof/>
                <w:webHidden/>
              </w:rPr>
              <w:tab/>
            </w:r>
            <w:r>
              <w:rPr>
                <w:noProof/>
                <w:webHidden/>
              </w:rPr>
              <w:fldChar w:fldCharType="begin"/>
            </w:r>
            <w:r>
              <w:rPr>
                <w:noProof/>
                <w:webHidden/>
              </w:rPr>
              <w:instrText xml:space="preserve"> PAGEREF _Toc10827313 \h </w:instrText>
            </w:r>
            <w:r>
              <w:rPr>
                <w:noProof/>
                <w:webHidden/>
              </w:rPr>
            </w:r>
            <w:r>
              <w:rPr>
                <w:noProof/>
                <w:webHidden/>
              </w:rPr>
              <w:fldChar w:fldCharType="separate"/>
            </w:r>
            <w:r w:rsidR="00366E93">
              <w:rPr>
                <w:noProof/>
                <w:webHidden/>
              </w:rPr>
              <w:t>37</w:t>
            </w:r>
            <w:r>
              <w:rPr>
                <w:noProof/>
                <w:webHidden/>
              </w:rPr>
              <w:fldChar w:fldCharType="end"/>
            </w:r>
          </w:hyperlink>
        </w:p>
        <w:p w14:paraId="2D2D5AA7" w14:textId="12F9D62E" w:rsidR="005A0AEB" w:rsidRDefault="005A0AEB">
          <w:pPr>
            <w:pStyle w:val="TOC3"/>
            <w:tabs>
              <w:tab w:val="left" w:pos="1320"/>
              <w:tab w:val="right" w:leader="dot" w:pos="9016"/>
            </w:tabs>
            <w:ind w:left="840"/>
            <w:rPr>
              <w:noProof/>
              <w:sz w:val="22"/>
              <w:szCs w:val="22"/>
            </w:rPr>
          </w:pPr>
          <w:hyperlink w:anchor="_Toc10827314" w:history="1">
            <w:r w:rsidRPr="005C36DC">
              <w:rPr>
                <w:rStyle w:val="Hyperlink"/>
                <w:noProof/>
              </w:rPr>
              <w:t>A.</w:t>
            </w:r>
            <w:r>
              <w:rPr>
                <w:noProof/>
                <w:sz w:val="22"/>
                <w:szCs w:val="22"/>
              </w:rPr>
              <w:tab/>
            </w:r>
            <w:r w:rsidRPr="005C36DC">
              <w:rPr>
                <w:rStyle w:val="Hyperlink"/>
                <w:noProof/>
              </w:rPr>
              <w:t>Product requirements</w:t>
            </w:r>
            <w:r>
              <w:rPr>
                <w:noProof/>
                <w:webHidden/>
              </w:rPr>
              <w:tab/>
            </w:r>
            <w:r>
              <w:rPr>
                <w:noProof/>
                <w:webHidden/>
              </w:rPr>
              <w:fldChar w:fldCharType="begin"/>
            </w:r>
            <w:r>
              <w:rPr>
                <w:noProof/>
                <w:webHidden/>
              </w:rPr>
              <w:instrText xml:space="preserve"> PAGEREF _Toc10827314 \h </w:instrText>
            </w:r>
            <w:r>
              <w:rPr>
                <w:noProof/>
                <w:webHidden/>
              </w:rPr>
            </w:r>
            <w:r>
              <w:rPr>
                <w:noProof/>
                <w:webHidden/>
              </w:rPr>
              <w:fldChar w:fldCharType="separate"/>
            </w:r>
            <w:r w:rsidR="00366E93">
              <w:rPr>
                <w:noProof/>
                <w:webHidden/>
              </w:rPr>
              <w:t>37</w:t>
            </w:r>
            <w:r>
              <w:rPr>
                <w:noProof/>
                <w:webHidden/>
              </w:rPr>
              <w:fldChar w:fldCharType="end"/>
            </w:r>
          </w:hyperlink>
        </w:p>
        <w:p w14:paraId="3FFB73DD" w14:textId="5CB8634E" w:rsidR="005A0AEB" w:rsidRDefault="005A0AEB">
          <w:pPr>
            <w:pStyle w:val="TOC3"/>
            <w:tabs>
              <w:tab w:val="left" w:pos="1320"/>
              <w:tab w:val="right" w:leader="dot" w:pos="9016"/>
            </w:tabs>
            <w:ind w:left="840"/>
            <w:rPr>
              <w:noProof/>
              <w:sz w:val="22"/>
              <w:szCs w:val="22"/>
            </w:rPr>
          </w:pPr>
          <w:hyperlink w:anchor="_Toc10827315" w:history="1">
            <w:r w:rsidRPr="005C36DC">
              <w:rPr>
                <w:rStyle w:val="Hyperlink"/>
                <w:noProof/>
              </w:rPr>
              <w:t>B.</w:t>
            </w:r>
            <w:r>
              <w:rPr>
                <w:noProof/>
                <w:sz w:val="22"/>
                <w:szCs w:val="22"/>
              </w:rPr>
              <w:tab/>
            </w:r>
            <w:r w:rsidRPr="005C36DC">
              <w:rPr>
                <w:rStyle w:val="Hyperlink"/>
                <w:noProof/>
              </w:rPr>
              <w:t>Organization requirements</w:t>
            </w:r>
            <w:r>
              <w:rPr>
                <w:noProof/>
                <w:webHidden/>
              </w:rPr>
              <w:tab/>
            </w:r>
            <w:r>
              <w:rPr>
                <w:noProof/>
                <w:webHidden/>
              </w:rPr>
              <w:fldChar w:fldCharType="begin"/>
            </w:r>
            <w:r>
              <w:rPr>
                <w:noProof/>
                <w:webHidden/>
              </w:rPr>
              <w:instrText xml:space="preserve"> PAGEREF _Toc10827315 \h </w:instrText>
            </w:r>
            <w:r>
              <w:rPr>
                <w:noProof/>
                <w:webHidden/>
              </w:rPr>
            </w:r>
            <w:r>
              <w:rPr>
                <w:noProof/>
                <w:webHidden/>
              </w:rPr>
              <w:fldChar w:fldCharType="separate"/>
            </w:r>
            <w:r w:rsidR="00366E93">
              <w:rPr>
                <w:noProof/>
                <w:webHidden/>
              </w:rPr>
              <w:t>38</w:t>
            </w:r>
            <w:r>
              <w:rPr>
                <w:noProof/>
                <w:webHidden/>
              </w:rPr>
              <w:fldChar w:fldCharType="end"/>
            </w:r>
          </w:hyperlink>
        </w:p>
        <w:p w14:paraId="2C98ABCB" w14:textId="67051717" w:rsidR="005A0AEB" w:rsidRDefault="005A0AEB">
          <w:pPr>
            <w:pStyle w:val="TOC3"/>
            <w:tabs>
              <w:tab w:val="left" w:pos="1320"/>
              <w:tab w:val="right" w:leader="dot" w:pos="9016"/>
            </w:tabs>
            <w:ind w:left="840"/>
            <w:rPr>
              <w:noProof/>
              <w:sz w:val="22"/>
              <w:szCs w:val="22"/>
            </w:rPr>
          </w:pPr>
          <w:hyperlink w:anchor="_Toc10827316" w:history="1">
            <w:r w:rsidRPr="005C36DC">
              <w:rPr>
                <w:rStyle w:val="Hyperlink"/>
                <w:noProof/>
              </w:rPr>
              <w:t>C.</w:t>
            </w:r>
            <w:r>
              <w:rPr>
                <w:noProof/>
                <w:sz w:val="22"/>
                <w:szCs w:val="22"/>
              </w:rPr>
              <w:tab/>
            </w:r>
            <w:r w:rsidRPr="005C36DC">
              <w:rPr>
                <w:rStyle w:val="Hyperlink"/>
                <w:noProof/>
              </w:rPr>
              <w:t>External requirements</w:t>
            </w:r>
            <w:r>
              <w:rPr>
                <w:noProof/>
                <w:webHidden/>
              </w:rPr>
              <w:tab/>
            </w:r>
            <w:r>
              <w:rPr>
                <w:noProof/>
                <w:webHidden/>
              </w:rPr>
              <w:fldChar w:fldCharType="begin"/>
            </w:r>
            <w:r>
              <w:rPr>
                <w:noProof/>
                <w:webHidden/>
              </w:rPr>
              <w:instrText xml:space="preserve"> PAGEREF _Toc10827316 \h </w:instrText>
            </w:r>
            <w:r>
              <w:rPr>
                <w:noProof/>
                <w:webHidden/>
              </w:rPr>
            </w:r>
            <w:r>
              <w:rPr>
                <w:noProof/>
                <w:webHidden/>
              </w:rPr>
              <w:fldChar w:fldCharType="separate"/>
            </w:r>
            <w:r w:rsidR="00366E93">
              <w:rPr>
                <w:noProof/>
                <w:webHidden/>
              </w:rPr>
              <w:t>39</w:t>
            </w:r>
            <w:r>
              <w:rPr>
                <w:noProof/>
                <w:webHidden/>
              </w:rPr>
              <w:fldChar w:fldCharType="end"/>
            </w:r>
          </w:hyperlink>
        </w:p>
        <w:p w14:paraId="780361A9" w14:textId="2A5E8E09" w:rsidR="005A0AEB" w:rsidRDefault="005A0AEB">
          <w:pPr>
            <w:pStyle w:val="TOC2"/>
            <w:tabs>
              <w:tab w:val="left" w:pos="1100"/>
              <w:tab w:val="right" w:leader="dot" w:pos="9016"/>
            </w:tabs>
            <w:ind w:left="420"/>
            <w:rPr>
              <w:noProof/>
              <w:sz w:val="22"/>
              <w:szCs w:val="22"/>
            </w:rPr>
          </w:pPr>
          <w:hyperlink w:anchor="_Toc10827317" w:history="1">
            <w:r w:rsidRPr="005C36DC">
              <w:rPr>
                <w:rStyle w:val="Hyperlink"/>
                <w:noProof/>
              </w:rPr>
              <w:t>6.4.</w:t>
            </w:r>
            <w:r>
              <w:rPr>
                <w:noProof/>
                <w:sz w:val="22"/>
                <w:szCs w:val="22"/>
              </w:rPr>
              <w:tab/>
            </w:r>
            <w:r w:rsidRPr="005C36DC">
              <w:rPr>
                <w:rStyle w:val="Hyperlink"/>
                <w:noProof/>
              </w:rPr>
              <w:t>Scenario Examples</w:t>
            </w:r>
            <w:r>
              <w:rPr>
                <w:noProof/>
                <w:webHidden/>
              </w:rPr>
              <w:tab/>
            </w:r>
            <w:r>
              <w:rPr>
                <w:noProof/>
                <w:webHidden/>
              </w:rPr>
              <w:fldChar w:fldCharType="begin"/>
            </w:r>
            <w:r>
              <w:rPr>
                <w:noProof/>
                <w:webHidden/>
              </w:rPr>
              <w:instrText xml:space="preserve"> PAGEREF _Toc10827317 \h </w:instrText>
            </w:r>
            <w:r>
              <w:rPr>
                <w:noProof/>
                <w:webHidden/>
              </w:rPr>
            </w:r>
            <w:r>
              <w:rPr>
                <w:noProof/>
                <w:webHidden/>
              </w:rPr>
              <w:fldChar w:fldCharType="separate"/>
            </w:r>
            <w:r w:rsidR="00366E93">
              <w:rPr>
                <w:noProof/>
                <w:webHidden/>
              </w:rPr>
              <w:t>40</w:t>
            </w:r>
            <w:r>
              <w:rPr>
                <w:noProof/>
                <w:webHidden/>
              </w:rPr>
              <w:fldChar w:fldCharType="end"/>
            </w:r>
          </w:hyperlink>
        </w:p>
        <w:p w14:paraId="34C68535" w14:textId="0C2793A7" w:rsidR="005A0AEB" w:rsidRDefault="005A0AEB">
          <w:pPr>
            <w:pStyle w:val="TOC3"/>
            <w:tabs>
              <w:tab w:val="left" w:pos="1320"/>
              <w:tab w:val="right" w:leader="dot" w:pos="9016"/>
            </w:tabs>
            <w:ind w:left="840"/>
            <w:rPr>
              <w:noProof/>
              <w:sz w:val="22"/>
              <w:szCs w:val="22"/>
            </w:rPr>
          </w:pPr>
          <w:hyperlink w:anchor="_Toc10827318" w:history="1">
            <w:r w:rsidRPr="005C36DC">
              <w:rPr>
                <w:rStyle w:val="Hyperlink"/>
                <w:noProof/>
              </w:rPr>
              <w:t>A.</w:t>
            </w:r>
            <w:r>
              <w:rPr>
                <w:noProof/>
                <w:sz w:val="22"/>
                <w:szCs w:val="22"/>
              </w:rPr>
              <w:tab/>
            </w:r>
            <w:r w:rsidRPr="005C36DC">
              <w:rPr>
                <w:rStyle w:val="Hyperlink"/>
                <w:noProof/>
              </w:rPr>
              <w:t>Login Scenario</w:t>
            </w:r>
            <w:r>
              <w:rPr>
                <w:noProof/>
                <w:webHidden/>
              </w:rPr>
              <w:tab/>
            </w:r>
            <w:r>
              <w:rPr>
                <w:noProof/>
                <w:webHidden/>
              </w:rPr>
              <w:fldChar w:fldCharType="begin"/>
            </w:r>
            <w:r>
              <w:rPr>
                <w:noProof/>
                <w:webHidden/>
              </w:rPr>
              <w:instrText xml:space="preserve"> PAGEREF _Toc10827318 \h </w:instrText>
            </w:r>
            <w:r>
              <w:rPr>
                <w:noProof/>
                <w:webHidden/>
              </w:rPr>
            </w:r>
            <w:r>
              <w:rPr>
                <w:noProof/>
                <w:webHidden/>
              </w:rPr>
              <w:fldChar w:fldCharType="separate"/>
            </w:r>
            <w:r w:rsidR="00366E93">
              <w:rPr>
                <w:noProof/>
                <w:webHidden/>
              </w:rPr>
              <w:t>40</w:t>
            </w:r>
            <w:r>
              <w:rPr>
                <w:noProof/>
                <w:webHidden/>
              </w:rPr>
              <w:fldChar w:fldCharType="end"/>
            </w:r>
          </w:hyperlink>
        </w:p>
        <w:p w14:paraId="3EF122FD" w14:textId="041E5609" w:rsidR="005A0AEB" w:rsidRDefault="005A0AEB">
          <w:pPr>
            <w:pStyle w:val="TOC3"/>
            <w:tabs>
              <w:tab w:val="left" w:pos="1320"/>
              <w:tab w:val="right" w:leader="dot" w:pos="9016"/>
            </w:tabs>
            <w:ind w:left="840"/>
            <w:rPr>
              <w:noProof/>
              <w:sz w:val="22"/>
              <w:szCs w:val="22"/>
            </w:rPr>
          </w:pPr>
          <w:hyperlink w:anchor="_Toc10827319" w:history="1">
            <w:r w:rsidRPr="005C36DC">
              <w:rPr>
                <w:rStyle w:val="Hyperlink"/>
                <w:noProof/>
              </w:rPr>
              <w:t>B.</w:t>
            </w:r>
            <w:r>
              <w:rPr>
                <w:noProof/>
                <w:sz w:val="22"/>
                <w:szCs w:val="22"/>
              </w:rPr>
              <w:tab/>
            </w:r>
            <w:r w:rsidRPr="005C36DC">
              <w:rPr>
                <w:rStyle w:val="Hyperlink"/>
                <w:noProof/>
              </w:rPr>
              <w:t>Recommendation Scenario</w:t>
            </w:r>
            <w:r>
              <w:rPr>
                <w:noProof/>
                <w:webHidden/>
              </w:rPr>
              <w:tab/>
            </w:r>
            <w:r>
              <w:rPr>
                <w:noProof/>
                <w:webHidden/>
              </w:rPr>
              <w:fldChar w:fldCharType="begin"/>
            </w:r>
            <w:r>
              <w:rPr>
                <w:noProof/>
                <w:webHidden/>
              </w:rPr>
              <w:instrText xml:space="preserve"> PAGEREF _Toc10827319 \h </w:instrText>
            </w:r>
            <w:r>
              <w:rPr>
                <w:noProof/>
                <w:webHidden/>
              </w:rPr>
            </w:r>
            <w:r>
              <w:rPr>
                <w:noProof/>
                <w:webHidden/>
              </w:rPr>
              <w:fldChar w:fldCharType="separate"/>
            </w:r>
            <w:r w:rsidR="00366E93">
              <w:rPr>
                <w:noProof/>
                <w:webHidden/>
              </w:rPr>
              <w:t>41</w:t>
            </w:r>
            <w:r>
              <w:rPr>
                <w:noProof/>
                <w:webHidden/>
              </w:rPr>
              <w:fldChar w:fldCharType="end"/>
            </w:r>
          </w:hyperlink>
        </w:p>
        <w:p w14:paraId="43D80A7E" w14:textId="507531E5" w:rsidR="005A0AEB" w:rsidRDefault="005A0AEB">
          <w:pPr>
            <w:pStyle w:val="TOC1"/>
            <w:tabs>
              <w:tab w:val="left" w:pos="425"/>
              <w:tab w:val="right" w:leader="dot" w:pos="9016"/>
            </w:tabs>
            <w:rPr>
              <w:noProof/>
              <w:sz w:val="22"/>
              <w:szCs w:val="22"/>
            </w:rPr>
          </w:pPr>
          <w:hyperlink w:anchor="_Toc10827320" w:history="1">
            <w:r w:rsidRPr="005C36DC">
              <w:rPr>
                <w:rStyle w:val="Hyperlink"/>
                <w:noProof/>
              </w:rPr>
              <w:t>7.</w:t>
            </w:r>
            <w:r>
              <w:rPr>
                <w:noProof/>
                <w:sz w:val="22"/>
                <w:szCs w:val="22"/>
              </w:rPr>
              <w:tab/>
            </w:r>
            <w:r w:rsidRPr="005C36DC">
              <w:rPr>
                <w:rStyle w:val="Hyperlink"/>
                <w:noProof/>
              </w:rPr>
              <w:t>System Models</w:t>
            </w:r>
            <w:r>
              <w:rPr>
                <w:noProof/>
                <w:webHidden/>
              </w:rPr>
              <w:tab/>
            </w:r>
            <w:r>
              <w:rPr>
                <w:noProof/>
                <w:webHidden/>
              </w:rPr>
              <w:fldChar w:fldCharType="begin"/>
            </w:r>
            <w:r>
              <w:rPr>
                <w:noProof/>
                <w:webHidden/>
              </w:rPr>
              <w:instrText xml:space="preserve"> PAGEREF _Toc10827320 \h </w:instrText>
            </w:r>
            <w:r>
              <w:rPr>
                <w:noProof/>
                <w:webHidden/>
              </w:rPr>
            </w:r>
            <w:r>
              <w:rPr>
                <w:noProof/>
                <w:webHidden/>
              </w:rPr>
              <w:fldChar w:fldCharType="separate"/>
            </w:r>
            <w:r w:rsidR="00366E93">
              <w:rPr>
                <w:noProof/>
                <w:webHidden/>
              </w:rPr>
              <w:t>42</w:t>
            </w:r>
            <w:r>
              <w:rPr>
                <w:noProof/>
                <w:webHidden/>
              </w:rPr>
              <w:fldChar w:fldCharType="end"/>
            </w:r>
          </w:hyperlink>
        </w:p>
        <w:p w14:paraId="521761A8" w14:textId="3BE2BB28" w:rsidR="005A0AEB" w:rsidRDefault="005A0AEB">
          <w:pPr>
            <w:pStyle w:val="TOC2"/>
            <w:tabs>
              <w:tab w:val="right" w:leader="dot" w:pos="9016"/>
            </w:tabs>
            <w:ind w:left="420"/>
            <w:rPr>
              <w:noProof/>
              <w:sz w:val="22"/>
              <w:szCs w:val="22"/>
            </w:rPr>
          </w:pPr>
          <w:hyperlink w:anchor="_Toc10827321" w:history="1">
            <w:r w:rsidRPr="005C36DC">
              <w:rPr>
                <w:rStyle w:val="Hyperlink"/>
                <w:noProof/>
              </w:rPr>
              <w:t>7.1. Context models</w:t>
            </w:r>
            <w:r>
              <w:rPr>
                <w:noProof/>
                <w:webHidden/>
              </w:rPr>
              <w:tab/>
            </w:r>
            <w:r>
              <w:rPr>
                <w:noProof/>
                <w:webHidden/>
              </w:rPr>
              <w:fldChar w:fldCharType="begin"/>
            </w:r>
            <w:r>
              <w:rPr>
                <w:noProof/>
                <w:webHidden/>
              </w:rPr>
              <w:instrText xml:space="preserve"> PAGEREF _Toc10827321 \h </w:instrText>
            </w:r>
            <w:r>
              <w:rPr>
                <w:noProof/>
                <w:webHidden/>
              </w:rPr>
            </w:r>
            <w:r>
              <w:rPr>
                <w:noProof/>
                <w:webHidden/>
              </w:rPr>
              <w:fldChar w:fldCharType="separate"/>
            </w:r>
            <w:r w:rsidR="00366E93">
              <w:rPr>
                <w:noProof/>
                <w:webHidden/>
              </w:rPr>
              <w:t>42</w:t>
            </w:r>
            <w:r>
              <w:rPr>
                <w:noProof/>
                <w:webHidden/>
              </w:rPr>
              <w:fldChar w:fldCharType="end"/>
            </w:r>
          </w:hyperlink>
        </w:p>
        <w:p w14:paraId="660A5AB9" w14:textId="29FAC5FD" w:rsidR="005A0AEB" w:rsidRDefault="005A0AEB">
          <w:pPr>
            <w:pStyle w:val="TOC3"/>
            <w:tabs>
              <w:tab w:val="right" w:leader="dot" w:pos="9016"/>
            </w:tabs>
            <w:ind w:left="840"/>
            <w:rPr>
              <w:noProof/>
              <w:sz w:val="22"/>
              <w:szCs w:val="22"/>
            </w:rPr>
          </w:pPr>
          <w:hyperlink w:anchor="_Toc10827322" w:history="1">
            <w:r w:rsidRPr="005C36DC">
              <w:rPr>
                <w:rStyle w:val="Hyperlink"/>
                <w:noProof/>
              </w:rPr>
              <w:t>A. Context Diagram</w:t>
            </w:r>
            <w:r>
              <w:rPr>
                <w:noProof/>
                <w:webHidden/>
              </w:rPr>
              <w:tab/>
            </w:r>
            <w:r>
              <w:rPr>
                <w:noProof/>
                <w:webHidden/>
              </w:rPr>
              <w:fldChar w:fldCharType="begin"/>
            </w:r>
            <w:r>
              <w:rPr>
                <w:noProof/>
                <w:webHidden/>
              </w:rPr>
              <w:instrText xml:space="preserve"> PAGEREF _Toc10827322 \h </w:instrText>
            </w:r>
            <w:r>
              <w:rPr>
                <w:noProof/>
                <w:webHidden/>
              </w:rPr>
            </w:r>
            <w:r>
              <w:rPr>
                <w:noProof/>
                <w:webHidden/>
              </w:rPr>
              <w:fldChar w:fldCharType="separate"/>
            </w:r>
            <w:r w:rsidR="00366E93">
              <w:rPr>
                <w:noProof/>
                <w:webHidden/>
              </w:rPr>
              <w:t>42</w:t>
            </w:r>
            <w:r>
              <w:rPr>
                <w:noProof/>
                <w:webHidden/>
              </w:rPr>
              <w:fldChar w:fldCharType="end"/>
            </w:r>
          </w:hyperlink>
        </w:p>
        <w:p w14:paraId="36474C3D" w14:textId="17B75462" w:rsidR="005A0AEB" w:rsidRDefault="005A0AEB">
          <w:pPr>
            <w:pStyle w:val="TOC3"/>
            <w:tabs>
              <w:tab w:val="right" w:leader="dot" w:pos="9016"/>
            </w:tabs>
            <w:ind w:left="840"/>
            <w:rPr>
              <w:noProof/>
              <w:sz w:val="22"/>
              <w:szCs w:val="22"/>
            </w:rPr>
          </w:pPr>
          <w:hyperlink w:anchor="_Toc10827323" w:history="1">
            <w:r w:rsidRPr="005C36DC">
              <w:rPr>
                <w:rStyle w:val="Hyperlink"/>
                <w:noProof/>
              </w:rPr>
              <w:t>B. Process Diagram</w:t>
            </w:r>
            <w:r>
              <w:rPr>
                <w:noProof/>
                <w:webHidden/>
              </w:rPr>
              <w:tab/>
            </w:r>
            <w:r>
              <w:rPr>
                <w:noProof/>
                <w:webHidden/>
              </w:rPr>
              <w:fldChar w:fldCharType="begin"/>
            </w:r>
            <w:r>
              <w:rPr>
                <w:noProof/>
                <w:webHidden/>
              </w:rPr>
              <w:instrText xml:space="preserve"> PAGEREF _Toc10827323 \h </w:instrText>
            </w:r>
            <w:r>
              <w:rPr>
                <w:noProof/>
                <w:webHidden/>
              </w:rPr>
            </w:r>
            <w:r>
              <w:rPr>
                <w:noProof/>
                <w:webHidden/>
              </w:rPr>
              <w:fldChar w:fldCharType="separate"/>
            </w:r>
            <w:r w:rsidR="00366E93">
              <w:rPr>
                <w:noProof/>
                <w:webHidden/>
              </w:rPr>
              <w:t>43</w:t>
            </w:r>
            <w:r>
              <w:rPr>
                <w:noProof/>
                <w:webHidden/>
              </w:rPr>
              <w:fldChar w:fldCharType="end"/>
            </w:r>
          </w:hyperlink>
        </w:p>
        <w:p w14:paraId="6844A29D" w14:textId="2CCE6C38" w:rsidR="005A0AEB" w:rsidRDefault="005A0AEB">
          <w:pPr>
            <w:pStyle w:val="TOC2"/>
            <w:tabs>
              <w:tab w:val="right" w:leader="dot" w:pos="9016"/>
            </w:tabs>
            <w:ind w:left="420"/>
            <w:rPr>
              <w:noProof/>
              <w:sz w:val="22"/>
              <w:szCs w:val="22"/>
            </w:rPr>
          </w:pPr>
          <w:hyperlink w:anchor="_Toc10827324" w:history="1">
            <w:r w:rsidRPr="005C36DC">
              <w:rPr>
                <w:rStyle w:val="Hyperlink"/>
                <w:noProof/>
              </w:rPr>
              <w:t>7.2. Interaction models</w:t>
            </w:r>
            <w:r>
              <w:rPr>
                <w:noProof/>
                <w:webHidden/>
              </w:rPr>
              <w:tab/>
            </w:r>
            <w:r>
              <w:rPr>
                <w:noProof/>
                <w:webHidden/>
              </w:rPr>
              <w:fldChar w:fldCharType="begin"/>
            </w:r>
            <w:r>
              <w:rPr>
                <w:noProof/>
                <w:webHidden/>
              </w:rPr>
              <w:instrText xml:space="preserve"> PAGEREF _Toc10827324 \h </w:instrText>
            </w:r>
            <w:r>
              <w:rPr>
                <w:noProof/>
                <w:webHidden/>
              </w:rPr>
            </w:r>
            <w:r>
              <w:rPr>
                <w:noProof/>
                <w:webHidden/>
              </w:rPr>
              <w:fldChar w:fldCharType="separate"/>
            </w:r>
            <w:r w:rsidR="00366E93">
              <w:rPr>
                <w:noProof/>
                <w:webHidden/>
              </w:rPr>
              <w:t>43</w:t>
            </w:r>
            <w:r>
              <w:rPr>
                <w:noProof/>
                <w:webHidden/>
              </w:rPr>
              <w:fldChar w:fldCharType="end"/>
            </w:r>
          </w:hyperlink>
        </w:p>
        <w:p w14:paraId="2C1F54CD" w14:textId="3D13D9AF" w:rsidR="005A0AEB" w:rsidRDefault="005A0AEB">
          <w:pPr>
            <w:pStyle w:val="TOC3"/>
            <w:tabs>
              <w:tab w:val="left" w:pos="1320"/>
              <w:tab w:val="right" w:leader="dot" w:pos="9016"/>
            </w:tabs>
            <w:ind w:left="840"/>
            <w:rPr>
              <w:noProof/>
              <w:sz w:val="22"/>
              <w:szCs w:val="22"/>
            </w:rPr>
          </w:pPr>
          <w:hyperlink w:anchor="_Toc10827325" w:history="1">
            <w:r w:rsidRPr="005C36DC">
              <w:rPr>
                <w:rStyle w:val="Hyperlink"/>
                <w:noProof/>
              </w:rPr>
              <w:t>A.</w:t>
            </w:r>
            <w:r>
              <w:rPr>
                <w:noProof/>
                <w:sz w:val="22"/>
                <w:szCs w:val="22"/>
              </w:rPr>
              <w:tab/>
            </w:r>
            <w:r w:rsidRPr="005C36DC">
              <w:rPr>
                <w:rStyle w:val="Hyperlink"/>
                <w:noProof/>
              </w:rPr>
              <w:t>Use case Diagram</w:t>
            </w:r>
            <w:r>
              <w:rPr>
                <w:noProof/>
                <w:webHidden/>
              </w:rPr>
              <w:tab/>
            </w:r>
            <w:r>
              <w:rPr>
                <w:noProof/>
                <w:webHidden/>
              </w:rPr>
              <w:fldChar w:fldCharType="begin"/>
            </w:r>
            <w:r>
              <w:rPr>
                <w:noProof/>
                <w:webHidden/>
              </w:rPr>
              <w:instrText xml:space="preserve"> PAGEREF _Toc10827325 \h </w:instrText>
            </w:r>
            <w:r>
              <w:rPr>
                <w:noProof/>
                <w:webHidden/>
              </w:rPr>
            </w:r>
            <w:r>
              <w:rPr>
                <w:noProof/>
                <w:webHidden/>
              </w:rPr>
              <w:fldChar w:fldCharType="separate"/>
            </w:r>
            <w:r w:rsidR="00366E93">
              <w:rPr>
                <w:noProof/>
                <w:webHidden/>
              </w:rPr>
              <w:t>43</w:t>
            </w:r>
            <w:r>
              <w:rPr>
                <w:noProof/>
                <w:webHidden/>
              </w:rPr>
              <w:fldChar w:fldCharType="end"/>
            </w:r>
          </w:hyperlink>
        </w:p>
        <w:p w14:paraId="4905084D" w14:textId="45EB5333" w:rsidR="005A0AEB" w:rsidRDefault="005A0AEB">
          <w:pPr>
            <w:pStyle w:val="TOC3"/>
            <w:tabs>
              <w:tab w:val="left" w:pos="1320"/>
              <w:tab w:val="right" w:leader="dot" w:pos="9016"/>
            </w:tabs>
            <w:ind w:left="840"/>
            <w:rPr>
              <w:noProof/>
              <w:sz w:val="22"/>
              <w:szCs w:val="22"/>
            </w:rPr>
          </w:pPr>
          <w:hyperlink w:anchor="_Toc10827326" w:history="1">
            <w:r w:rsidRPr="005C36DC">
              <w:rPr>
                <w:rStyle w:val="Hyperlink"/>
                <w:noProof/>
              </w:rPr>
              <w:t>B.</w:t>
            </w:r>
            <w:r>
              <w:rPr>
                <w:noProof/>
                <w:sz w:val="22"/>
                <w:szCs w:val="22"/>
              </w:rPr>
              <w:tab/>
            </w:r>
            <w:r w:rsidRPr="005C36DC">
              <w:rPr>
                <w:rStyle w:val="Hyperlink"/>
                <w:noProof/>
              </w:rPr>
              <w:t>Tabular Description of Use case Diagram</w:t>
            </w:r>
            <w:r>
              <w:rPr>
                <w:noProof/>
                <w:webHidden/>
              </w:rPr>
              <w:tab/>
            </w:r>
            <w:r>
              <w:rPr>
                <w:noProof/>
                <w:webHidden/>
              </w:rPr>
              <w:fldChar w:fldCharType="begin"/>
            </w:r>
            <w:r>
              <w:rPr>
                <w:noProof/>
                <w:webHidden/>
              </w:rPr>
              <w:instrText xml:space="preserve"> PAGEREF _Toc10827326 \h </w:instrText>
            </w:r>
            <w:r>
              <w:rPr>
                <w:noProof/>
                <w:webHidden/>
              </w:rPr>
            </w:r>
            <w:r>
              <w:rPr>
                <w:noProof/>
                <w:webHidden/>
              </w:rPr>
              <w:fldChar w:fldCharType="separate"/>
            </w:r>
            <w:r w:rsidR="00366E93">
              <w:rPr>
                <w:noProof/>
                <w:webHidden/>
              </w:rPr>
              <w:t>44</w:t>
            </w:r>
            <w:r>
              <w:rPr>
                <w:noProof/>
                <w:webHidden/>
              </w:rPr>
              <w:fldChar w:fldCharType="end"/>
            </w:r>
          </w:hyperlink>
        </w:p>
        <w:p w14:paraId="611C44EB" w14:textId="0BECD195" w:rsidR="005A0AEB" w:rsidRDefault="005A0AEB">
          <w:pPr>
            <w:pStyle w:val="TOC2"/>
            <w:tabs>
              <w:tab w:val="right" w:leader="dot" w:pos="9016"/>
            </w:tabs>
            <w:ind w:left="420"/>
            <w:rPr>
              <w:noProof/>
              <w:sz w:val="22"/>
              <w:szCs w:val="22"/>
            </w:rPr>
          </w:pPr>
          <w:hyperlink w:anchor="_Toc10827327" w:history="1">
            <w:r w:rsidRPr="005C36DC">
              <w:rPr>
                <w:rStyle w:val="Hyperlink"/>
                <w:noProof/>
              </w:rPr>
              <w:t>7.3. Behavioral models</w:t>
            </w:r>
            <w:r>
              <w:rPr>
                <w:noProof/>
                <w:webHidden/>
              </w:rPr>
              <w:tab/>
            </w:r>
            <w:r>
              <w:rPr>
                <w:noProof/>
                <w:webHidden/>
              </w:rPr>
              <w:fldChar w:fldCharType="begin"/>
            </w:r>
            <w:r>
              <w:rPr>
                <w:noProof/>
                <w:webHidden/>
              </w:rPr>
              <w:instrText xml:space="preserve"> PAGEREF _Toc10827327 \h </w:instrText>
            </w:r>
            <w:r>
              <w:rPr>
                <w:noProof/>
                <w:webHidden/>
              </w:rPr>
            </w:r>
            <w:r>
              <w:rPr>
                <w:noProof/>
                <w:webHidden/>
              </w:rPr>
              <w:fldChar w:fldCharType="separate"/>
            </w:r>
            <w:r w:rsidR="00366E93">
              <w:rPr>
                <w:noProof/>
                <w:webHidden/>
              </w:rPr>
              <w:t>48</w:t>
            </w:r>
            <w:r>
              <w:rPr>
                <w:noProof/>
                <w:webHidden/>
              </w:rPr>
              <w:fldChar w:fldCharType="end"/>
            </w:r>
          </w:hyperlink>
        </w:p>
        <w:p w14:paraId="148CC823" w14:textId="4C023188" w:rsidR="005A0AEB" w:rsidRDefault="005A0AEB">
          <w:pPr>
            <w:pStyle w:val="TOC3"/>
            <w:tabs>
              <w:tab w:val="left" w:pos="1320"/>
              <w:tab w:val="right" w:leader="dot" w:pos="9016"/>
            </w:tabs>
            <w:ind w:left="840"/>
            <w:rPr>
              <w:noProof/>
              <w:sz w:val="22"/>
              <w:szCs w:val="22"/>
            </w:rPr>
          </w:pPr>
          <w:hyperlink w:anchor="_Toc10827328" w:history="1">
            <w:r w:rsidRPr="005C36DC">
              <w:rPr>
                <w:rStyle w:val="Hyperlink"/>
                <w:noProof/>
              </w:rPr>
              <w:t>A.</w:t>
            </w:r>
            <w:r>
              <w:rPr>
                <w:noProof/>
                <w:sz w:val="22"/>
                <w:szCs w:val="22"/>
              </w:rPr>
              <w:tab/>
            </w:r>
            <w:r w:rsidRPr="005C36DC">
              <w:rPr>
                <w:rStyle w:val="Hyperlink"/>
                <w:noProof/>
              </w:rPr>
              <w:t>Ranking System DFD</w:t>
            </w:r>
            <w:r>
              <w:rPr>
                <w:noProof/>
                <w:webHidden/>
              </w:rPr>
              <w:tab/>
            </w:r>
            <w:r>
              <w:rPr>
                <w:noProof/>
                <w:webHidden/>
              </w:rPr>
              <w:fldChar w:fldCharType="begin"/>
            </w:r>
            <w:r>
              <w:rPr>
                <w:noProof/>
                <w:webHidden/>
              </w:rPr>
              <w:instrText xml:space="preserve"> PAGEREF _Toc10827328 \h </w:instrText>
            </w:r>
            <w:r>
              <w:rPr>
                <w:noProof/>
                <w:webHidden/>
              </w:rPr>
            </w:r>
            <w:r>
              <w:rPr>
                <w:noProof/>
                <w:webHidden/>
              </w:rPr>
              <w:fldChar w:fldCharType="separate"/>
            </w:r>
            <w:r w:rsidR="00366E93">
              <w:rPr>
                <w:noProof/>
                <w:webHidden/>
              </w:rPr>
              <w:t>48</w:t>
            </w:r>
            <w:r>
              <w:rPr>
                <w:noProof/>
                <w:webHidden/>
              </w:rPr>
              <w:fldChar w:fldCharType="end"/>
            </w:r>
          </w:hyperlink>
        </w:p>
        <w:p w14:paraId="77E6953E" w14:textId="41685832" w:rsidR="005A0AEB" w:rsidRDefault="005A0AEB">
          <w:pPr>
            <w:pStyle w:val="TOC3"/>
            <w:tabs>
              <w:tab w:val="left" w:pos="1320"/>
              <w:tab w:val="right" w:leader="dot" w:pos="9016"/>
            </w:tabs>
            <w:ind w:left="840"/>
            <w:rPr>
              <w:noProof/>
              <w:sz w:val="22"/>
              <w:szCs w:val="22"/>
            </w:rPr>
          </w:pPr>
          <w:hyperlink w:anchor="_Toc10827329" w:history="1">
            <w:r w:rsidRPr="005C36DC">
              <w:rPr>
                <w:rStyle w:val="Hyperlink"/>
                <w:noProof/>
              </w:rPr>
              <w:t>B.</w:t>
            </w:r>
            <w:r>
              <w:rPr>
                <w:noProof/>
                <w:sz w:val="22"/>
                <w:szCs w:val="22"/>
              </w:rPr>
              <w:tab/>
            </w:r>
            <w:r w:rsidRPr="005C36DC">
              <w:rPr>
                <w:rStyle w:val="Hyperlink"/>
                <w:noProof/>
              </w:rPr>
              <w:t>Review Analysis DFD</w:t>
            </w:r>
            <w:r>
              <w:rPr>
                <w:noProof/>
                <w:webHidden/>
              </w:rPr>
              <w:tab/>
            </w:r>
            <w:r>
              <w:rPr>
                <w:noProof/>
                <w:webHidden/>
              </w:rPr>
              <w:fldChar w:fldCharType="begin"/>
            </w:r>
            <w:r>
              <w:rPr>
                <w:noProof/>
                <w:webHidden/>
              </w:rPr>
              <w:instrText xml:space="preserve"> PAGEREF _Toc10827329 \h </w:instrText>
            </w:r>
            <w:r>
              <w:rPr>
                <w:noProof/>
                <w:webHidden/>
              </w:rPr>
            </w:r>
            <w:r>
              <w:rPr>
                <w:noProof/>
                <w:webHidden/>
              </w:rPr>
              <w:fldChar w:fldCharType="separate"/>
            </w:r>
            <w:r w:rsidR="00366E93">
              <w:rPr>
                <w:noProof/>
                <w:webHidden/>
              </w:rPr>
              <w:t>48</w:t>
            </w:r>
            <w:r>
              <w:rPr>
                <w:noProof/>
                <w:webHidden/>
              </w:rPr>
              <w:fldChar w:fldCharType="end"/>
            </w:r>
          </w:hyperlink>
        </w:p>
        <w:p w14:paraId="63F86402" w14:textId="00DF19A1" w:rsidR="005A0AEB" w:rsidRDefault="005A0AEB">
          <w:pPr>
            <w:pStyle w:val="TOC3"/>
            <w:tabs>
              <w:tab w:val="left" w:pos="1320"/>
              <w:tab w:val="right" w:leader="dot" w:pos="9016"/>
            </w:tabs>
            <w:ind w:left="840"/>
            <w:rPr>
              <w:noProof/>
              <w:sz w:val="22"/>
              <w:szCs w:val="22"/>
            </w:rPr>
          </w:pPr>
          <w:hyperlink w:anchor="_Toc10827330" w:history="1">
            <w:r w:rsidRPr="005C36DC">
              <w:rPr>
                <w:rStyle w:val="Hyperlink"/>
                <w:noProof/>
              </w:rPr>
              <w:t>C.</w:t>
            </w:r>
            <w:r>
              <w:rPr>
                <w:noProof/>
                <w:sz w:val="22"/>
                <w:szCs w:val="22"/>
              </w:rPr>
              <w:tab/>
            </w:r>
            <w:r w:rsidRPr="005C36DC">
              <w:rPr>
                <w:rStyle w:val="Hyperlink"/>
                <w:noProof/>
              </w:rPr>
              <w:t>MyPage Sequence Diagram.</w:t>
            </w:r>
            <w:r>
              <w:rPr>
                <w:noProof/>
                <w:webHidden/>
              </w:rPr>
              <w:tab/>
            </w:r>
            <w:r>
              <w:rPr>
                <w:noProof/>
                <w:webHidden/>
              </w:rPr>
              <w:fldChar w:fldCharType="begin"/>
            </w:r>
            <w:r>
              <w:rPr>
                <w:noProof/>
                <w:webHidden/>
              </w:rPr>
              <w:instrText xml:space="preserve"> PAGEREF _Toc10827330 \h </w:instrText>
            </w:r>
            <w:r>
              <w:rPr>
                <w:noProof/>
                <w:webHidden/>
              </w:rPr>
            </w:r>
            <w:r>
              <w:rPr>
                <w:noProof/>
                <w:webHidden/>
              </w:rPr>
              <w:fldChar w:fldCharType="separate"/>
            </w:r>
            <w:r w:rsidR="00366E93">
              <w:rPr>
                <w:noProof/>
                <w:webHidden/>
              </w:rPr>
              <w:t>49</w:t>
            </w:r>
            <w:r>
              <w:rPr>
                <w:noProof/>
                <w:webHidden/>
              </w:rPr>
              <w:fldChar w:fldCharType="end"/>
            </w:r>
          </w:hyperlink>
        </w:p>
        <w:p w14:paraId="4B217D90" w14:textId="7833F80B" w:rsidR="005A0AEB" w:rsidRDefault="005A0AEB">
          <w:pPr>
            <w:pStyle w:val="TOC1"/>
            <w:tabs>
              <w:tab w:val="left" w:pos="425"/>
              <w:tab w:val="right" w:leader="dot" w:pos="9016"/>
            </w:tabs>
            <w:rPr>
              <w:noProof/>
              <w:sz w:val="22"/>
              <w:szCs w:val="22"/>
            </w:rPr>
          </w:pPr>
          <w:hyperlink w:anchor="_Toc10827331" w:history="1">
            <w:r w:rsidRPr="005C36DC">
              <w:rPr>
                <w:rStyle w:val="Hyperlink"/>
                <w:noProof/>
              </w:rPr>
              <w:t>8.</w:t>
            </w:r>
            <w:r>
              <w:rPr>
                <w:noProof/>
                <w:sz w:val="22"/>
                <w:szCs w:val="22"/>
              </w:rPr>
              <w:tab/>
            </w:r>
            <w:r w:rsidRPr="005C36DC">
              <w:rPr>
                <w:rStyle w:val="Hyperlink"/>
                <w:noProof/>
              </w:rPr>
              <w:t>System Evolution</w:t>
            </w:r>
            <w:r>
              <w:rPr>
                <w:noProof/>
                <w:webHidden/>
              </w:rPr>
              <w:tab/>
            </w:r>
            <w:r>
              <w:rPr>
                <w:noProof/>
                <w:webHidden/>
              </w:rPr>
              <w:fldChar w:fldCharType="begin"/>
            </w:r>
            <w:r>
              <w:rPr>
                <w:noProof/>
                <w:webHidden/>
              </w:rPr>
              <w:instrText xml:space="preserve"> PAGEREF _Toc10827331 \h </w:instrText>
            </w:r>
            <w:r>
              <w:rPr>
                <w:noProof/>
                <w:webHidden/>
              </w:rPr>
            </w:r>
            <w:r>
              <w:rPr>
                <w:noProof/>
                <w:webHidden/>
              </w:rPr>
              <w:fldChar w:fldCharType="separate"/>
            </w:r>
            <w:r w:rsidR="00366E93">
              <w:rPr>
                <w:noProof/>
                <w:webHidden/>
              </w:rPr>
              <w:t>50</w:t>
            </w:r>
            <w:r>
              <w:rPr>
                <w:noProof/>
                <w:webHidden/>
              </w:rPr>
              <w:fldChar w:fldCharType="end"/>
            </w:r>
          </w:hyperlink>
        </w:p>
        <w:p w14:paraId="5EDAD92C" w14:textId="5F9672EA" w:rsidR="005A0AEB" w:rsidRDefault="005A0AEB">
          <w:pPr>
            <w:pStyle w:val="TOC3"/>
            <w:tabs>
              <w:tab w:val="left" w:pos="1540"/>
              <w:tab w:val="right" w:leader="dot" w:pos="9016"/>
            </w:tabs>
            <w:ind w:left="840"/>
            <w:rPr>
              <w:noProof/>
              <w:sz w:val="22"/>
              <w:szCs w:val="22"/>
            </w:rPr>
          </w:pPr>
          <w:hyperlink w:anchor="_Toc10827332" w:history="1">
            <w:r w:rsidRPr="005C36DC">
              <w:rPr>
                <w:rStyle w:val="Hyperlink"/>
                <w:noProof/>
              </w:rPr>
              <w:t>8.1.</w:t>
            </w:r>
            <w:r>
              <w:rPr>
                <w:noProof/>
                <w:sz w:val="22"/>
                <w:szCs w:val="22"/>
              </w:rPr>
              <w:tab/>
            </w:r>
            <w:r w:rsidRPr="005C36DC">
              <w:rPr>
                <w:rStyle w:val="Hyperlink"/>
                <w:noProof/>
              </w:rPr>
              <w:t>Compare Feature</w:t>
            </w:r>
            <w:r>
              <w:rPr>
                <w:noProof/>
                <w:webHidden/>
              </w:rPr>
              <w:tab/>
            </w:r>
            <w:r>
              <w:rPr>
                <w:noProof/>
                <w:webHidden/>
              </w:rPr>
              <w:fldChar w:fldCharType="begin"/>
            </w:r>
            <w:r>
              <w:rPr>
                <w:noProof/>
                <w:webHidden/>
              </w:rPr>
              <w:instrText xml:space="preserve"> PAGEREF _Toc10827332 \h </w:instrText>
            </w:r>
            <w:r>
              <w:rPr>
                <w:noProof/>
                <w:webHidden/>
              </w:rPr>
            </w:r>
            <w:r>
              <w:rPr>
                <w:noProof/>
                <w:webHidden/>
              </w:rPr>
              <w:fldChar w:fldCharType="separate"/>
            </w:r>
            <w:r w:rsidR="00366E93">
              <w:rPr>
                <w:noProof/>
                <w:webHidden/>
              </w:rPr>
              <w:t>50</w:t>
            </w:r>
            <w:r>
              <w:rPr>
                <w:noProof/>
                <w:webHidden/>
              </w:rPr>
              <w:fldChar w:fldCharType="end"/>
            </w:r>
          </w:hyperlink>
        </w:p>
        <w:p w14:paraId="0CCA615A" w14:textId="477DC4C7" w:rsidR="005A0AEB" w:rsidRDefault="005A0AEB">
          <w:pPr>
            <w:pStyle w:val="TOC3"/>
            <w:tabs>
              <w:tab w:val="left" w:pos="1540"/>
              <w:tab w:val="right" w:leader="dot" w:pos="9016"/>
            </w:tabs>
            <w:ind w:left="840"/>
            <w:rPr>
              <w:noProof/>
              <w:sz w:val="22"/>
              <w:szCs w:val="22"/>
            </w:rPr>
          </w:pPr>
          <w:hyperlink w:anchor="_Toc10827333" w:history="1">
            <w:r w:rsidRPr="005C36DC">
              <w:rPr>
                <w:rStyle w:val="Hyperlink"/>
                <w:noProof/>
              </w:rPr>
              <w:t>8.2.</w:t>
            </w:r>
            <w:r>
              <w:rPr>
                <w:noProof/>
                <w:sz w:val="22"/>
                <w:szCs w:val="22"/>
              </w:rPr>
              <w:tab/>
            </w:r>
            <w:r w:rsidRPr="005C36DC">
              <w:rPr>
                <w:rStyle w:val="Hyperlink"/>
                <w:noProof/>
              </w:rPr>
              <w:t>Voice Analysis</w:t>
            </w:r>
            <w:r>
              <w:rPr>
                <w:noProof/>
                <w:webHidden/>
              </w:rPr>
              <w:tab/>
            </w:r>
            <w:r>
              <w:rPr>
                <w:noProof/>
                <w:webHidden/>
              </w:rPr>
              <w:fldChar w:fldCharType="begin"/>
            </w:r>
            <w:r>
              <w:rPr>
                <w:noProof/>
                <w:webHidden/>
              </w:rPr>
              <w:instrText xml:space="preserve"> PAGEREF _Toc10827333 \h </w:instrText>
            </w:r>
            <w:r>
              <w:rPr>
                <w:noProof/>
                <w:webHidden/>
              </w:rPr>
            </w:r>
            <w:r>
              <w:rPr>
                <w:noProof/>
                <w:webHidden/>
              </w:rPr>
              <w:fldChar w:fldCharType="separate"/>
            </w:r>
            <w:r w:rsidR="00366E93">
              <w:rPr>
                <w:noProof/>
                <w:webHidden/>
              </w:rPr>
              <w:t>50</w:t>
            </w:r>
            <w:r>
              <w:rPr>
                <w:noProof/>
                <w:webHidden/>
              </w:rPr>
              <w:fldChar w:fldCharType="end"/>
            </w:r>
          </w:hyperlink>
        </w:p>
        <w:p w14:paraId="4B05708B" w14:textId="06370DE8" w:rsidR="005A0AEB" w:rsidRDefault="005A0AEB">
          <w:pPr>
            <w:pStyle w:val="TOC3"/>
            <w:tabs>
              <w:tab w:val="left" w:pos="1540"/>
              <w:tab w:val="right" w:leader="dot" w:pos="9016"/>
            </w:tabs>
            <w:ind w:left="840"/>
            <w:rPr>
              <w:noProof/>
              <w:sz w:val="22"/>
              <w:szCs w:val="22"/>
            </w:rPr>
          </w:pPr>
          <w:hyperlink w:anchor="_Toc10827334" w:history="1">
            <w:r w:rsidRPr="005C36DC">
              <w:rPr>
                <w:rStyle w:val="Hyperlink"/>
                <w:noProof/>
              </w:rPr>
              <w:t>8.3.</w:t>
            </w:r>
            <w:r>
              <w:rPr>
                <w:noProof/>
                <w:sz w:val="22"/>
                <w:szCs w:val="22"/>
              </w:rPr>
              <w:tab/>
            </w:r>
            <w:r w:rsidRPr="005C36DC">
              <w:rPr>
                <w:rStyle w:val="Hyperlink"/>
                <w:noProof/>
              </w:rPr>
              <w:t>Sophisticated Sentiment Search Technique</w:t>
            </w:r>
            <w:r>
              <w:rPr>
                <w:noProof/>
                <w:webHidden/>
              </w:rPr>
              <w:tab/>
            </w:r>
            <w:r>
              <w:rPr>
                <w:noProof/>
                <w:webHidden/>
              </w:rPr>
              <w:fldChar w:fldCharType="begin"/>
            </w:r>
            <w:r>
              <w:rPr>
                <w:noProof/>
                <w:webHidden/>
              </w:rPr>
              <w:instrText xml:space="preserve"> PAGEREF _Toc10827334 \h </w:instrText>
            </w:r>
            <w:r>
              <w:rPr>
                <w:noProof/>
                <w:webHidden/>
              </w:rPr>
            </w:r>
            <w:r>
              <w:rPr>
                <w:noProof/>
                <w:webHidden/>
              </w:rPr>
              <w:fldChar w:fldCharType="separate"/>
            </w:r>
            <w:r w:rsidR="00366E93">
              <w:rPr>
                <w:noProof/>
                <w:webHidden/>
              </w:rPr>
              <w:t>51</w:t>
            </w:r>
            <w:r>
              <w:rPr>
                <w:noProof/>
                <w:webHidden/>
              </w:rPr>
              <w:fldChar w:fldCharType="end"/>
            </w:r>
          </w:hyperlink>
        </w:p>
        <w:p w14:paraId="2ABB5CD7" w14:textId="411AC62E" w:rsidR="005A0AEB" w:rsidRDefault="005A0AEB">
          <w:pPr>
            <w:pStyle w:val="TOC3"/>
            <w:tabs>
              <w:tab w:val="left" w:pos="1540"/>
              <w:tab w:val="right" w:leader="dot" w:pos="9016"/>
            </w:tabs>
            <w:ind w:left="840"/>
            <w:rPr>
              <w:noProof/>
              <w:sz w:val="22"/>
              <w:szCs w:val="22"/>
            </w:rPr>
          </w:pPr>
          <w:hyperlink w:anchor="_Toc10827335" w:history="1">
            <w:r w:rsidRPr="005C36DC">
              <w:rPr>
                <w:rStyle w:val="Hyperlink"/>
                <w:noProof/>
              </w:rPr>
              <w:t>8.4.</w:t>
            </w:r>
            <w:r>
              <w:rPr>
                <w:noProof/>
                <w:sz w:val="22"/>
                <w:szCs w:val="22"/>
              </w:rPr>
              <w:tab/>
            </w:r>
            <w:r w:rsidRPr="005C36DC">
              <w:rPr>
                <w:rStyle w:val="Hyperlink"/>
                <w:noProof/>
              </w:rPr>
              <w:t>OAuth implementation</w:t>
            </w:r>
            <w:r>
              <w:rPr>
                <w:noProof/>
                <w:webHidden/>
              </w:rPr>
              <w:tab/>
            </w:r>
            <w:r>
              <w:rPr>
                <w:noProof/>
                <w:webHidden/>
              </w:rPr>
              <w:fldChar w:fldCharType="begin"/>
            </w:r>
            <w:r>
              <w:rPr>
                <w:noProof/>
                <w:webHidden/>
              </w:rPr>
              <w:instrText xml:space="preserve"> PAGEREF _Toc10827335 \h </w:instrText>
            </w:r>
            <w:r>
              <w:rPr>
                <w:noProof/>
                <w:webHidden/>
              </w:rPr>
            </w:r>
            <w:r>
              <w:rPr>
                <w:noProof/>
                <w:webHidden/>
              </w:rPr>
              <w:fldChar w:fldCharType="separate"/>
            </w:r>
            <w:r w:rsidR="00366E93">
              <w:rPr>
                <w:noProof/>
                <w:webHidden/>
              </w:rPr>
              <w:t>51</w:t>
            </w:r>
            <w:r>
              <w:rPr>
                <w:noProof/>
                <w:webHidden/>
              </w:rPr>
              <w:fldChar w:fldCharType="end"/>
            </w:r>
          </w:hyperlink>
        </w:p>
        <w:p w14:paraId="70E55D7F" w14:textId="7DEE9549" w:rsidR="005A0AEB" w:rsidRDefault="005A0AEB">
          <w:pPr>
            <w:pStyle w:val="TOC1"/>
            <w:tabs>
              <w:tab w:val="left" w:pos="425"/>
              <w:tab w:val="right" w:leader="dot" w:pos="9016"/>
            </w:tabs>
            <w:rPr>
              <w:noProof/>
              <w:sz w:val="22"/>
              <w:szCs w:val="22"/>
            </w:rPr>
          </w:pPr>
          <w:hyperlink w:anchor="_Toc10827336" w:history="1">
            <w:r w:rsidRPr="005C36DC">
              <w:rPr>
                <w:rStyle w:val="Hyperlink"/>
                <w:noProof/>
              </w:rPr>
              <w:t>9.</w:t>
            </w:r>
            <w:r>
              <w:rPr>
                <w:noProof/>
                <w:sz w:val="22"/>
                <w:szCs w:val="22"/>
              </w:rPr>
              <w:tab/>
            </w:r>
            <w:r w:rsidRPr="005C36DC">
              <w:rPr>
                <w:rStyle w:val="Hyperlink"/>
                <w:noProof/>
              </w:rPr>
              <w:t>Appendices</w:t>
            </w:r>
            <w:r>
              <w:rPr>
                <w:noProof/>
                <w:webHidden/>
              </w:rPr>
              <w:tab/>
            </w:r>
            <w:r>
              <w:rPr>
                <w:noProof/>
                <w:webHidden/>
              </w:rPr>
              <w:fldChar w:fldCharType="begin"/>
            </w:r>
            <w:r>
              <w:rPr>
                <w:noProof/>
                <w:webHidden/>
              </w:rPr>
              <w:instrText xml:space="preserve"> PAGEREF _Toc10827336 \h </w:instrText>
            </w:r>
            <w:r>
              <w:rPr>
                <w:noProof/>
                <w:webHidden/>
              </w:rPr>
            </w:r>
            <w:r>
              <w:rPr>
                <w:noProof/>
                <w:webHidden/>
              </w:rPr>
              <w:fldChar w:fldCharType="separate"/>
            </w:r>
            <w:r w:rsidR="00366E93">
              <w:rPr>
                <w:noProof/>
                <w:webHidden/>
              </w:rPr>
              <w:t>52</w:t>
            </w:r>
            <w:r>
              <w:rPr>
                <w:noProof/>
                <w:webHidden/>
              </w:rPr>
              <w:fldChar w:fldCharType="end"/>
            </w:r>
          </w:hyperlink>
        </w:p>
        <w:p w14:paraId="2A40D696" w14:textId="2E30CA94" w:rsidR="005A0AEB" w:rsidRDefault="005A0AEB">
          <w:pPr>
            <w:pStyle w:val="TOC2"/>
            <w:tabs>
              <w:tab w:val="left" w:pos="1100"/>
              <w:tab w:val="right" w:leader="dot" w:pos="9016"/>
            </w:tabs>
            <w:ind w:left="420"/>
            <w:rPr>
              <w:noProof/>
              <w:sz w:val="22"/>
              <w:szCs w:val="22"/>
            </w:rPr>
          </w:pPr>
          <w:hyperlink w:anchor="_Toc10827337" w:history="1">
            <w:r w:rsidRPr="005C36DC">
              <w:rPr>
                <w:rStyle w:val="Hyperlink"/>
                <w:noProof/>
              </w:rPr>
              <w:t>9.1.</w:t>
            </w:r>
            <w:r>
              <w:rPr>
                <w:noProof/>
                <w:sz w:val="22"/>
                <w:szCs w:val="22"/>
              </w:rPr>
              <w:tab/>
            </w:r>
            <w:r w:rsidRPr="005C36DC">
              <w:rPr>
                <w:rStyle w:val="Hyperlink"/>
                <w:noProof/>
              </w:rPr>
              <w:t>Hardware requirements</w:t>
            </w:r>
            <w:r>
              <w:rPr>
                <w:noProof/>
                <w:webHidden/>
              </w:rPr>
              <w:tab/>
            </w:r>
            <w:r>
              <w:rPr>
                <w:noProof/>
                <w:webHidden/>
              </w:rPr>
              <w:fldChar w:fldCharType="begin"/>
            </w:r>
            <w:r>
              <w:rPr>
                <w:noProof/>
                <w:webHidden/>
              </w:rPr>
              <w:instrText xml:space="preserve"> PAGEREF _Toc10827337 \h </w:instrText>
            </w:r>
            <w:r>
              <w:rPr>
                <w:noProof/>
                <w:webHidden/>
              </w:rPr>
            </w:r>
            <w:r>
              <w:rPr>
                <w:noProof/>
                <w:webHidden/>
              </w:rPr>
              <w:fldChar w:fldCharType="separate"/>
            </w:r>
            <w:r w:rsidR="00366E93">
              <w:rPr>
                <w:noProof/>
                <w:webHidden/>
              </w:rPr>
              <w:t>52</w:t>
            </w:r>
            <w:r>
              <w:rPr>
                <w:noProof/>
                <w:webHidden/>
              </w:rPr>
              <w:fldChar w:fldCharType="end"/>
            </w:r>
          </w:hyperlink>
        </w:p>
        <w:p w14:paraId="1474FF4D" w14:textId="274468E8" w:rsidR="005A0AEB" w:rsidRDefault="005A0AEB">
          <w:pPr>
            <w:pStyle w:val="TOC2"/>
            <w:tabs>
              <w:tab w:val="left" w:pos="1100"/>
              <w:tab w:val="right" w:leader="dot" w:pos="9016"/>
            </w:tabs>
            <w:ind w:left="420"/>
            <w:rPr>
              <w:noProof/>
              <w:sz w:val="22"/>
              <w:szCs w:val="22"/>
            </w:rPr>
          </w:pPr>
          <w:hyperlink w:anchor="_Toc10827338" w:history="1">
            <w:r w:rsidRPr="005C36DC">
              <w:rPr>
                <w:rStyle w:val="Hyperlink"/>
                <w:noProof/>
              </w:rPr>
              <w:t>9.2.</w:t>
            </w:r>
            <w:r>
              <w:rPr>
                <w:noProof/>
                <w:sz w:val="22"/>
                <w:szCs w:val="22"/>
              </w:rPr>
              <w:tab/>
            </w:r>
            <w:r w:rsidRPr="005C36DC">
              <w:rPr>
                <w:rStyle w:val="Hyperlink"/>
                <w:noProof/>
              </w:rPr>
              <w:t>Database requirements</w:t>
            </w:r>
            <w:r>
              <w:rPr>
                <w:noProof/>
                <w:webHidden/>
              </w:rPr>
              <w:tab/>
            </w:r>
            <w:r>
              <w:rPr>
                <w:noProof/>
                <w:webHidden/>
              </w:rPr>
              <w:fldChar w:fldCharType="begin"/>
            </w:r>
            <w:r>
              <w:rPr>
                <w:noProof/>
                <w:webHidden/>
              </w:rPr>
              <w:instrText xml:space="preserve"> PAGEREF _Toc10827338 \h </w:instrText>
            </w:r>
            <w:r>
              <w:rPr>
                <w:noProof/>
                <w:webHidden/>
              </w:rPr>
            </w:r>
            <w:r>
              <w:rPr>
                <w:noProof/>
                <w:webHidden/>
              </w:rPr>
              <w:fldChar w:fldCharType="separate"/>
            </w:r>
            <w:r w:rsidR="00366E93">
              <w:rPr>
                <w:noProof/>
                <w:webHidden/>
              </w:rPr>
              <w:t>53</w:t>
            </w:r>
            <w:r>
              <w:rPr>
                <w:noProof/>
                <w:webHidden/>
              </w:rPr>
              <w:fldChar w:fldCharType="end"/>
            </w:r>
          </w:hyperlink>
        </w:p>
        <w:p w14:paraId="6772F966" w14:textId="79836E1D" w:rsidR="005A0AEB" w:rsidRDefault="005A0AEB">
          <w:pPr>
            <w:pStyle w:val="TOC3"/>
            <w:tabs>
              <w:tab w:val="left" w:pos="1320"/>
              <w:tab w:val="right" w:leader="dot" w:pos="9016"/>
            </w:tabs>
            <w:ind w:left="840"/>
            <w:rPr>
              <w:noProof/>
              <w:sz w:val="22"/>
              <w:szCs w:val="22"/>
            </w:rPr>
          </w:pPr>
          <w:hyperlink w:anchor="_Toc10827339" w:history="1">
            <w:r w:rsidRPr="005C36DC">
              <w:rPr>
                <w:rStyle w:val="Hyperlink"/>
                <w:noProof/>
              </w:rPr>
              <w:t>A.</w:t>
            </w:r>
            <w:r>
              <w:rPr>
                <w:noProof/>
                <w:sz w:val="22"/>
                <w:szCs w:val="22"/>
              </w:rPr>
              <w:tab/>
            </w:r>
            <w:r w:rsidRPr="005C36DC">
              <w:rPr>
                <w:rStyle w:val="Hyperlink"/>
                <w:noProof/>
              </w:rPr>
              <w:t>User</w:t>
            </w:r>
            <w:r>
              <w:rPr>
                <w:noProof/>
                <w:webHidden/>
              </w:rPr>
              <w:tab/>
            </w:r>
            <w:r>
              <w:rPr>
                <w:noProof/>
                <w:webHidden/>
              </w:rPr>
              <w:fldChar w:fldCharType="begin"/>
            </w:r>
            <w:r>
              <w:rPr>
                <w:noProof/>
                <w:webHidden/>
              </w:rPr>
              <w:instrText xml:space="preserve"> PAGEREF _Toc10827339 \h </w:instrText>
            </w:r>
            <w:r>
              <w:rPr>
                <w:noProof/>
                <w:webHidden/>
              </w:rPr>
            </w:r>
            <w:r>
              <w:rPr>
                <w:noProof/>
                <w:webHidden/>
              </w:rPr>
              <w:fldChar w:fldCharType="separate"/>
            </w:r>
            <w:r w:rsidR="00366E93">
              <w:rPr>
                <w:noProof/>
                <w:webHidden/>
              </w:rPr>
              <w:t>53</w:t>
            </w:r>
            <w:r>
              <w:rPr>
                <w:noProof/>
                <w:webHidden/>
              </w:rPr>
              <w:fldChar w:fldCharType="end"/>
            </w:r>
          </w:hyperlink>
        </w:p>
        <w:p w14:paraId="40D6A262" w14:textId="03B733F7" w:rsidR="005A0AEB" w:rsidRDefault="005A0AEB">
          <w:pPr>
            <w:pStyle w:val="TOC3"/>
            <w:tabs>
              <w:tab w:val="left" w:pos="1320"/>
              <w:tab w:val="right" w:leader="dot" w:pos="9016"/>
            </w:tabs>
            <w:ind w:left="840"/>
            <w:rPr>
              <w:noProof/>
              <w:sz w:val="22"/>
              <w:szCs w:val="22"/>
            </w:rPr>
          </w:pPr>
          <w:hyperlink w:anchor="_Toc10827340" w:history="1">
            <w:r w:rsidRPr="005C36DC">
              <w:rPr>
                <w:rStyle w:val="Hyperlink"/>
                <w:noProof/>
              </w:rPr>
              <w:t>B.</w:t>
            </w:r>
            <w:r>
              <w:rPr>
                <w:noProof/>
                <w:sz w:val="22"/>
                <w:szCs w:val="22"/>
              </w:rPr>
              <w:tab/>
            </w:r>
            <w:r w:rsidRPr="005C36DC">
              <w:rPr>
                <w:rStyle w:val="Hyperlink"/>
                <w:noProof/>
              </w:rPr>
              <w:t>Item</w:t>
            </w:r>
            <w:r>
              <w:rPr>
                <w:noProof/>
                <w:webHidden/>
              </w:rPr>
              <w:tab/>
            </w:r>
            <w:r>
              <w:rPr>
                <w:noProof/>
                <w:webHidden/>
              </w:rPr>
              <w:fldChar w:fldCharType="begin"/>
            </w:r>
            <w:r>
              <w:rPr>
                <w:noProof/>
                <w:webHidden/>
              </w:rPr>
              <w:instrText xml:space="preserve"> PAGEREF _Toc10827340 \h </w:instrText>
            </w:r>
            <w:r>
              <w:rPr>
                <w:noProof/>
                <w:webHidden/>
              </w:rPr>
            </w:r>
            <w:r>
              <w:rPr>
                <w:noProof/>
                <w:webHidden/>
              </w:rPr>
              <w:fldChar w:fldCharType="separate"/>
            </w:r>
            <w:r w:rsidR="00366E93">
              <w:rPr>
                <w:noProof/>
                <w:webHidden/>
              </w:rPr>
              <w:t>53</w:t>
            </w:r>
            <w:r>
              <w:rPr>
                <w:noProof/>
                <w:webHidden/>
              </w:rPr>
              <w:fldChar w:fldCharType="end"/>
            </w:r>
          </w:hyperlink>
        </w:p>
        <w:p w14:paraId="05206BC3" w14:textId="13008922" w:rsidR="005A0AEB" w:rsidRDefault="005A0AEB">
          <w:pPr>
            <w:pStyle w:val="TOC3"/>
            <w:tabs>
              <w:tab w:val="left" w:pos="1320"/>
              <w:tab w:val="right" w:leader="dot" w:pos="9016"/>
            </w:tabs>
            <w:ind w:left="840"/>
            <w:rPr>
              <w:noProof/>
              <w:sz w:val="22"/>
              <w:szCs w:val="22"/>
            </w:rPr>
          </w:pPr>
          <w:hyperlink w:anchor="_Toc10827341" w:history="1">
            <w:r w:rsidRPr="005C36DC">
              <w:rPr>
                <w:rStyle w:val="Hyperlink"/>
                <w:noProof/>
              </w:rPr>
              <w:t>C.</w:t>
            </w:r>
            <w:r>
              <w:rPr>
                <w:noProof/>
                <w:sz w:val="22"/>
                <w:szCs w:val="22"/>
              </w:rPr>
              <w:tab/>
            </w:r>
            <w:r w:rsidRPr="005C36DC">
              <w:rPr>
                <w:rStyle w:val="Hyperlink"/>
                <w:noProof/>
              </w:rPr>
              <w:t>Review</w:t>
            </w:r>
            <w:r>
              <w:rPr>
                <w:noProof/>
                <w:webHidden/>
              </w:rPr>
              <w:tab/>
            </w:r>
            <w:r>
              <w:rPr>
                <w:noProof/>
                <w:webHidden/>
              </w:rPr>
              <w:fldChar w:fldCharType="begin"/>
            </w:r>
            <w:r>
              <w:rPr>
                <w:noProof/>
                <w:webHidden/>
              </w:rPr>
              <w:instrText xml:space="preserve"> PAGEREF _Toc10827341 \h </w:instrText>
            </w:r>
            <w:r>
              <w:rPr>
                <w:noProof/>
                <w:webHidden/>
              </w:rPr>
            </w:r>
            <w:r>
              <w:rPr>
                <w:noProof/>
                <w:webHidden/>
              </w:rPr>
              <w:fldChar w:fldCharType="separate"/>
            </w:r>
            <w:r w:rsidR="00366E93">
              <w:rPr>
                <w:noProof/>
                <w:webHidden/>
              </w:rPr>
              <w:t>53</w:t>
            </w:r>
            <w:r>
              <w:rPr>
                <w:noProof/>
                <w:webHidden/>
              </w:rPr>
              <w:fldChar w:fldCharType="end"/>
            </w:r>
          </w:hyperlink>
        </w:p>
        <w:p w14:paraId="47D2C95E" w14:textId="1AD1D826" w:rsidR="005A0AEB" w:rsidRDefault="005A0AEB">
          <w:pPr>
            <w:pStyle w:val="TOC3"/>
            <w:tabs>
              <w:tab w:val="left" w:pos="1320"/>
              <w:tab w:val="right" w:leader="dot" w:pos="9016"/>
            </w:tabs>
            <w:ind w:left="840"/>
            <w:rPr>
              <w:noProof/>
              <w:sz w:val="22"/>
              <w:szCs w:val="22"/>
            </w:rPr>
          </w:pPr>
          <w:hyperlink w:anchor="_Toc10827342" w:history="1">
            <w:r w:rsidRPr="005C36DC">
              <w:rPr>
                <w:rStyle w:val="Hyperlink"/>
                <w:noProof/>
              </w:rPr>
              <w:t>D.</w:t>
            </w:r>
            <w:r>
              <w:rPr>
                <w:noProof/>
                <w:sz w:val="22"/>
                <w:szCs w:val="22"/>
              </w:rPr>
              <w:tab/>
            </w:r>
            <w:r w:rsidRPr="005C36DC">
              <w:rPr>
                <w:rStyle w:val="Hyperlink"/>
                <w:noProof/>
              </w:rPr>
              <w:t>Authority</w:t>
            </w:r>
            <w:r>
              <w:rPr>
                <w:noProof/>
                <w:webHidden/>
              </w:rPr>
              <w:tab/>
            </w:r>
            <w:r>
              <w:rPr>
                <w:noProof/>
                <w:webHidden/>
              </w:rPr>
              <w:fldChar w:fldCharType="begin"/>
            </w:r>
            <w:r>
              <w:rPr>
                <w:noProof/>
                <w:webHidden/>
              </w:rPr>
              <w:instrText xml:space="preserve"> PAGEREF _Toc10827342 \h </w:instrText>
            </w:r>
            <w:r>
              <w:rPr>
                <w:noProof/>
                <w:webHidden/>
              </w:rPr>
            </w:r>
            <w:r>
              <w:rPr>
                <w:noProof/>
                <w:webHidden/>
              </w:rPr>
              <w:fldChar w:fldCharType="separate"/>
            </w:r>
            <w:r w:rsidR="00366E93">
              <w:rPr>
                <w:noProof/>
                <w:webHidden/>
              </w:rPr>
              <w:t>53</w:t>
            </w:r>
            <w:r>
              <w:rPr>
                <w:noProof/>
                <w:webHidden/>
              </w:rPr>
              <w:fldChar w:fldCharType="end"/>
            </w:r>
          </w:hyperlink>
        </w:p>
        <w:p w14:paraId="7C83F775" w14:textId="51D0645E" w:rsidR="005A0AEB" w:rsidRDefault="005A0AEB">
          <w:pPr>
            <w:pStyle w:val="TOC3"/>
            <w:tabs>
              <w:tab w:val="left" w:pos="1320"/>
              <w:tab w:val="right" w:leader="dot" w:pos="9016"/>
            </w:tabs>
            <w:ind w:left="840"/>
            <w:rPr>
              <w:noProof/>
              <w:sz w:val="22"/>
              <w:szCs w:val="22"/>
            </w:rPr>
          </w:pPr>
          <w:hyperlink w:anchor="_Toc10827343" w:history="1">
            <w:r w:rsidRPr="005C36DC">
              <w:rPr>
                <w:rStyle w:val="Hyperlink"/>
                <w:noProof/>
              </w:rPr>
              <w:t>E.</w:t>
            </w:r>
            <w:r>
              <w:rPr>
                <w:noProof/>
                <w:sz w:val="22"/>
                <w:szCs w:val="22"/>
              </w:rPr>
              <w:tab/>
            </w:r>
            <w:r w:rsidRPr="005C36DC">
              <w:rPr>
                <w:rStyle w:val="Hyperlink"/>
                <w:noProof/>
              </w:rPr>
              <w:t>RecommendCategory</w:t>
            </w:r>
            <w:r>
              <w:rPr>
                <w:noProof/>
                <w:webHidden/>
              </w:rPr>
              <w:tab/>
            </w:r>
            <w:r>
              <w:rPr>
                <w:noProof/>
                <w:webHidden/>
              </w:rPr>
              <w:fldChar w:fldCharType="begin"/>
            </w:r>
            <w:r>
              <w:rPr>
                <w:noProof/>
                <w:webHidden/>
              </w:rPr>
              <w:instrText xml:space="preserve"> PAGEREF _Toc10827343 \h </w:instrText>
            </w:r>
            <w:r>
              <w:rPr>
                <w:noProof/>
                <w:webHidden/>
              </w:rPr>
            </w:r>
            <w:r>
              <w:rPr>
                <w:noProof/>
                <w:webHidden/>
              </w:rPr>
              <w:fldChar w:fldCharType="separate"/>
            </w:r>
            <w:r w:rsidR="00366E93">
              <w:rPr>
                <w:noProof/>
                <w:webHidden/>
              </w:rPr>
              <w:t>53</w:t>
            </w:r>
            <w:r>
              <w:rPr>
                <w:noProof/>
                <w:webHidden/>
              </w:rPr>
              <w:fldChar w:fldCharType="end"/>
            </w:r>
          </w:hyperlink>
        </w:p>
        <w:p w14:paraId="6DB93B50" w14:textId="261050C6" w:rsidR="005A0AEB" w:rsidRDefault="005A0AEB">
          <w:pPr>
            <w:pStyle w:val="TOC3"/>
            <w:tabs>
              <w:tab w:val="left" w:pos="1320"/>
              <w:tab w:val="right" w:leader="dot" w:pos="9016"/>
            </w:tabs>
            <w:ind w:left="840"/>
            <w:rPr>
              <w:noProof/>
              <w:sz w:val="22"/>
              <w:szCs w:val="22"/>
            </w:rPr>
          </w:pPr>
          <w:hyperlink w:anchor="_Toc10827344" w:history="1">
            <w:r w:rsidRPr="005C36DC">
              <w:rPr>
                <w:rStyle w:val="Hyperlink"/>
                <w:noProof/>
              </w:rPr>
              <w:t>F.</w:t>
            </w:r>
            <w:r>
              <w:rPr>
                <w:noProof/>
                <w:sz w:val="22"/>
                <w:szCs w:val="22"/>
              </w:rPr>
              <w:tab/>
            </w:r>
            <w:r w:rsidRPr="005C36DC">
              <w:rPr>
                <w:rStyle w:val="Hyperlink"/>
                <w:noProof/>
              </w:rPr>
              <w:t>Bookmark</w:t>
            </w:r>
            <w:r>
              <w:rPr>
                <w:noProof/>
                <w:webHidden/>
              </w:rPr>
              <w:tab/>
            </w:r>
            <w:r>
              <w:rPr>
                <w:noProof/>
                <w:webHidden/>
              </w:rPr>
              <w:fldChar w:fldCharType="begin"/>
            </w:r>
            <w:r>
              <w:rPr>
                <w:noProof/>
                <w:webHidden/>
              </w:rPr>
              <w:instrText xml:space="preserve"> PAGEREF _Toc10827344 \h </w:instrText>
            </w:r>
            <w:r>
              <w:rPr>
                <w:noProof/>
                <w:webHidden/>
              </w:rPr>
            </w:r>
            <w:r>
              <w:rPr>
                <w:noProof/>
                <w:webHidden/>
              </w:rPr>
              <w:fldChar w:fldCharType="separate"/>
            </w:r>
            <w:r w:rsidR="00366E93">
              <w:rPr>
                <w:noProof/>
                <w:webHidden/>
              </w:rPr>
              <w:t>53</w:t>
            </w:r>
            <w:r>
              <w:rPr>
                <w:noProof/>
                <w:webHidden/>
              </w:rPr>
              <w:fldChar w:fldCharType="end"/>
            </w:r>
          </w:hyperlink>
        </w:p>
        <w:p w14:paraId="762556FB" w14:textId="64429A61" w:rsidR="005A0AEB" w:rsidRDefault="005A0AEB">
          <w:pPr>
            <w:pStyle w:val="TOC3"/>
            <w:tabs>
              <w:tab w:val="left" w:pos="1320"/>
              <w:tab w:val="right" w:leader="dot" w:pos="9016"/>
            </w:tabs>
            <w:ind w:left="840"/>
            <w:rPr>
              <w:noProof/>
              <w:sz w:val="22"/>
              <w:szCs w:val="22"/>
            </w:rPr>
          </w:pPr>
          <w:hyperlink w:anchor="_Toc10827345" w:history="1">
            <w:r w:rsidRPr="005C36DC">
              <w:rPr>
                <w:rStyle w:val="Hyperlink"/>
                <w:noProof/>
              </w:rPr>
              <w:t>G.</w:t>
            </w:r>
            <w:r>
              <w:rPr>
                <w:noProof/>
                <w:sz w:val="22"/>
                <w:szCs w:val="22"/>
              </w:rPr>
              <w:tab/>
            </w:r>
            <w:r w:rsidRPr="005C36DC">
              <w:rPr>
                <w:rStyle w:val="Hyperlink"/>
                <w:noProof/>
              </w:rPr>
              <w:t>Reference</w:t>
            </w:r>
            <w:r>
              <w:rPr>
                <w:noProof/>
                <w:webHidden/>
              </w:rPr>
              <w:tab/>
            </w:r>
            <w:r>
              <w:rPr>
                <w:noProof/>
                <w:webHidden/>
              </w:rPr>
              <w:fldChar w:fldCharType="begin"/>
            </w:r>
            <w:r>
              <w:rPr>
                <w:noProof/>
                <w:webHidden/>
              </w:rPr>
              <w:instrText xml:space="preserve"> PAGEREF _Toc10827345 \h </w:instrText>
            </w:r>
            <w:r>
              <w:rPr>
                <w:noProof/>
                <w:webHidden/>
              </w:rPr>
            </w:r>
            <w:r>
              <w:rPr>
                <w:noProof/>
                <w:webHidden/>
              </w:rPr>
              <w:fldChar w:fldCharType="separate"/>
            </w:r>
            <w:r w:rsidR="00366E93">
              <w:rPr>
                <w:noProof/>
                <w:webHidden/>
              </w:rPr>
              <w:t>53</w:t>
            </w:r>
            <w:r>
              <w:rPr>
                <w:noProof/>
                <w:webHidden/>
              </w:rPr>
              <w:fldChar w:fldCharType="end"/>
            </w:r>
          </w:hyperlink>
        </w:p>
        <w:p w14:paraId="1186E32E" w14:textId="50B15AEB" w:rsidR="005A0AEB" w:rsidRDefault="005A0AEB">
          <w:pPr>
            <w:pStyle w:val="TOC3"/>
            <w:tabs>
              <w:tab w:val="left" w:pos="1320"/>
              <w:tab w:val="right" w:leader="dot" w:pos="9016"/>
            </w:tabs>
            <w:ind w:left="840"/>
            <w:rPr>
              <w:noProof/>
              <w:sz w:val="22"/>
              <w:szCs w:val="22"/>
            </w:rPr>
          </w:pPr>
          <w:hyperlink w:anchor="_Toc10827346" w:history="1">
            <w:r w:rsidRPr="005C36DC">
              <w:rPr>
                <w:rStyle w:val="Hyperlink"/>
                <w:noProof/>
              </w:rPr>
              <w:t>H.</w:t>
            </w:r>
            <w:r>
              <w:rPr>
                <w:noProof/>
                <w:sz w:val="22"/>
                <w:szCs w:val="22"/>
              </w:rPr>
              <w:tab/>
            </w:r>
            <w:r w:rsidRPr="005C36DC">
              <w:rPr>
                <w:rStyle w:val="Hyperlink"/>
                <w:noProof/>
              </w:rPr>
              <w:t>Keyword</w:t>
            </w:r>
            <w:r>
              <w:rPr>
                <w:noProof/>
                <w:webHidden/>
              </w:rPr>
              <w:tab/>
            </w:r>
            <w:r>
              <w:rPr>
                <w:noProof/>
                <w:webHidden/>
              </w:rPr>
              <w:fldChar w:fldCharType="begin"/>
            </w:r>
            <w:r>
              <w:rPr>
                <w:noProof/>
                <w:webHidden/>
              </w:rPr>
              <w:instrText xml:space="preserve"> PAGEREF _Toc10827346 \h </w:instrText>
            </w:r>
            <w:r>
              <w:rPr>
                <w:noProof/>
                <w:webHidden/>
              </w:rPr>
            </w:r>
            <w:r>
              <w:rPr>
                <w:noProof/>
                <w:webHidden/>
              </w:rPr>
              <w:fldChar w:fldCharType="separate"/>
            </w:r>
            <w:r w:rsidR="00366E93">
              <w:rPr>
                <w:noProof/>
                <w:webHidden/>
              </w:rPr>
              <w:t>53</w:t>
            </w:r>
            <w:r>
              <w:rPr>
                <w:noProof/>
                <w:webHidden/>
              </w:rPr>
              <w:fldChar w:fldCharType="end"/>
            </w:r>
          </w:hyperlink>
        </w:p>
        <w:p w14:paraId="7EC62942" w14:textId="0DFF4916" w:rsidR="005A0AEB" w:rsidRDefault="005A0AEB">
          <w:pPr>
            <w:pStyle w:val="TOC1"/>
            <w:tabs>
              <w:tab w:val="right" w:leader="dot" w:pos="9016"/>
            </w:tabs>
            <w:rPr>
              <w:noProof/>
              <w:sz w:val="22"/>
              <w:szCs w:val="22"/>
            </w:rPr>
          </w:pPr>
          <w:hyperlink w:anchor="_Toc10827347" w:history="1">
            <w:r w:rsidRPr="005C36DC">
              <w:rPr>
                <w:rStyle w:val="Hyperlink"/>
                <w:noProof/>
              </w:rPr>
              <w:t>10. Index</w:t>
            </w:r>
            <w:r>
              <w:rPr>
                <w:noProof/>
                <w:webHidden/>
              </w:rPr>
              <w:tab/>
            </w:r>
            <w:r>
              <w:rPr>
                <w:noProof/>
                <w:webHidden/>
              </w:rPr>
              <w:fldChar w:fldCharType="begin"/>
            </w:r>
            <w:r>
              <w:rPr>
                <w:noProof/>
                <w:webHidden/>
              </w:rPr>
              <w:instrText xml:space="preserve"> PAGEREF _Toc10827347 \h </w:instrText>
            </w:r>
            <w:r>
              <w:rPr>
                <w:noProof/>
                <w:webHidden/>
              </w:rPr>
            </w:r>
            <w:r>
              <w:rPr>
                <w:noProof/>
                <w:webHidden/>
              </w:rPr>
              <w:fldChar w:fldCharType="separate"/>
            </w:r>
            <w:r w:rsidR="00366E93">
              <w:rPr>
                <w:noProof/>
                <w:webHidden/>
              </w:rPr>
              <w:t>54</w:t>
            </w:r>
            <w:r>
              <w:rPr>
                <w:noProof/>
                <w:webHidden/>
              </w:rPr>
              <w:fldChar w:fldCharType="end"/>
            </w:r>
          </w:hyperlink>
        </w:p>
        <w:p w14:paraId="1329C91B" w14:textId="3ECCEDDE" w:rsidR="005A0AEB" w:rsidRDefault="005A0AEB">
          <w:pPr>
            <w:pStyle w:val="TOC2"/>
            <w:tabs>
              <w:tab w:val="right" w:leader="dot" w:pos="9016"/>
            </w:tabs>
            <w:ind w:left="420"/>
            <w:rPr>
              <w:noProof/>
              <w:sz w:val="22"/>
              <w:szCs w:val="22"/>
            </w:rPr>
          </w:pPr>
          <w:hyperlink w:anchor="_Toc10827348" w:history="1">
            <w:r w:rsidRPr="005C36DC">
              <w:rPr>
                <w:rStyle w:val="Hyperlink"/>
                <w:noProof/>
              </w:rPr>
              <w:t>10.1. Tables</w:t>
            </w:r>
            <w:r>
              <w:rPr>
                <w:noProof/>
                <w:webHidden/>
              </w:rPr>
              <w:tab/>
            </w:r>
            <w:r>
              <w:rPr>
                <w:noProof/>
                <w:webHidden/>
              </w:rPr>
              <w:fldChar w:fldCharType="begin"/>
            </w:r>
            <w:r>
              <w:rPr>
                <w:noProof/>
                <w:webHidden/>
              </w:rPr>
              <w:instrText xml:space="preserve"> PAGEREF _Toc10827348 \h </w:instrText>
            </w:r>
            <w:r>
              <w:rPr>
                <w:noProof/>
                <w:webHidden/>
              </w:rPr>
            </w:r>
            <w:r>
              <w:rPr>
                <w:noProof/>
                <w:webHidden/>
              </w:rPr>
              <w:fldChar w:fldCharType="separate"/>
            </w:r>
            <w:r w:rsidR="00366E93">
              <w:rPr>
                <w:noProof/>
                <w:webHidden/>
              </w:rPr>
              <w:t>54</w:t>
            </w:r>
            <w:r>
              <w:rPr>
                <w:noProof/>
                <w:webHidden/>
              </w:rPr>
              <w:fldChar w:fldCharType="end"/>
            </w:r>
          </w:hyperlink>
        </w:p>
        <w:p w14:paraId="4514DBA9" w14:textId="3F7B905C" w:rsidR="005A0AEB" w:rsidRDefault="005A0AEB">
          <w:pPr>
            <w:pStyle w:val="TOC2"/>
            <w:tabs>
              <w:tab w:val="right" w:leader="dot" w:pos="9016"/>
            </w:tabs>
            <w:ind w:left="420"/>
            <w:rPr>
              <w:noProof/>
              <w:sz w:val="22"/>
              <w:szCs w:val="22"/>
            </w:rPr>
          </w:pPr>
          <w:hyperlink w:anchor="_Toc10827349" w:history="1">
            <w:r w:rsidRPr="005C36DC">
              <w:rPr>
                <w:rStyle w:val="Hyperlink"/>
                <w:noProof/>
              </w:rPr>
              <w:t>10.2. Figures</w:t>
            </w:r>
            <w:r>
              <w:rPr>
                <w:noProof/>
                <w:webHidden/>
              </w:rPr>
              <w:tab/>
            </w:r>
            <w:r>
              <w:rPr>
                <w:noProof/>
                <w:webHidden/>
              </w:rPr>
              <w:fldChar w:fldCharType="begin"/>
            </w:r>
            <w:r>
              <w:rPr>
                <w:noProof/>
                <w:webHidden/>
              </w:rPr>
              <w:instrText xml:space="preserve"> PAGEREF _Toc10827349 \h </w:instrText>
            </w:r>
            <w:r>
              <w:rPr>
                <w:noProof/>
                <w:webHidden/>
              </w:rPr>
            </w:r>
            <w:r>
              <w:rPr>
                <w:noProof/>
                <w:webHidden/>
              </w:rPr>
              <w:fldChar w:fldCharType="separate"/>
            </w:r>
            <w:r w:rsidR="00366E93">
              <w:rPr>
                <w:noProof/>
                <w:webHidden/>
              </w:rPr>
              <w:t>54</w:t>
            </w:r>
            <w:r>
              <w:rPr>
                <w:noProof/>
                <w:webHidden/>
              </w:rPr>
              <w:fldChar w:fldCharType="end"/>
            </w:r>
          </w:hyperlink>
        </w:p>
        <w:p w14:paraId="4C3BCDD7" w14:textId="6880EC10" w:rsidR="005A0AEB" w:rsidRDefault="005A0AEB">
          <w:pPr>
            <w:pStyle w:val="TOC2"/>
            <w:tabs>
              <w:tab w:val="right" w:leader="dot" w:pos="9016"/>
            </w:tabs>
            <w:ind w:left="420"/>
            <w:rPr>
              <w:noProof/>
              <w:sz w:val="22"/>
              <w:szCs w:val="22"/>
            </w:rPr>
          </w:pPr>
          <w:hyperlink w:anchor="_Toc10827350" w:history="1">
            <w:r w:rsidRPr="005C36DC">
              <w:rPr>
                <w:rStyle w:val="Hyperlink"/>
                <w:noProof/>
              </w:rPr>
              <w:t>10.3. Diagrams</w:t>
            </w:r>
            <w:r>
              <w:rPr>
                <w:noProof/>
                <w:webHidden/>
              </w:rPr>
              <w:tab/>
            </w:r>
            <w:r>
              <w:rPr>
                <w:noProof/>
                <w:webHidden/>
              </w:rPr>
              <w:fldChar w:fldCharType="begin"/>
            </w:r>
            <w:r>
              <w:rPr>
                <w:noProof/>
                <w:webHidden/>
              </w:rPr>
              <w:instrText xml:space="preserve"> PAGEREF _Toc10827350 \h </w:instrText>
            </w:r>
            <w:r>
              <w:rPr>
                <w:noProof/>
                <w:webHidden/>
              </w:rPr>
            </w:r>
            <w:r>
              <w:rPr>
                <w:noProof/>
                <w:webHidden/>
              </w:rPr>
              <w:fldChar w:fldCharType="separate"/>
            </w:r>
            <w:r w:rsidR="00366E93">
              <w:rPr>
                <w:noProof/>
                <w:webHidden/>
              </w:rPr>
              <w:t>55</w:t>
            </w:r>
            <w:r>
              <w:rPr>
                <w:noProof/>
                <w:webHidden/>
              </w:rPr>
              <w:fldChar w:fldCharType="end"/>
            </w:r>
          </w:hyperlink>
        </w:p>
        <w:p w14:paraId="2D549D14" w14:textId="056A7CB9" w:rsidR="005A0AEB" w:rsidRDefault="005A0AEB">
          <w:pPr>
            <w:pStyle w:val="TOC1"/>
            <w:tabs>
              <w:tab w:val="right" w:leader="dot" w:pos="9016"/>
            </w:tabs>
            <w:rPr>
              <w:noProof/>
              <w:sz w:val="22"/>
              <w:szCs w:val="22"/>
            </w:rPr>
          </w:pPr>
          <w:hyperlink w:anchor="_Toc10827351" w:history="1">
            <w:r w:rsidRPr="005C36DC">
              <w:rPr>
                <w:rStyle w:val="Hyperlink"/>
                <w:noProof/>
              </w:rPr>
              <w:t xml:space="preserve">11. </w:t>
            </w:r>
            <w:r w:rsidRPr="005C36DC">
              <w:rPr>
                <w:rStyle w:val="Hyperlink"/>
                <w:noProof/>
                <w:lang w:val="ko-KR"/>
              </w:rPr>
              <w:t>References</w:t>
            </w:r>
            <w:r>
              <w:rPr>
                <w:noProof/>
                <w:webHidden/>
              </w:rPr>
              <w:tab/>
            </w:r>
            <w:r>
              <w:rPr>
                <w:noProof/>
                <w:webHidden/>
              </w:rPr>
              <w:fldChar w:fldCharType="begin"/>
            </w:r>
            <w:r>
              <w:rPr>
                <w:noProof/>
                <w:webHidden/>
              </w:rPr>
              <w:instrText xml:space="preserve"> PAGEREF _Toc10827351 \h </w:instrText>
            </w:r>
            <w:r>
              <w:rPr>
                <w:noProof/>
                <w:webHidden/>
              </w:rPr>
            </w:r>
            <w:r>
              <w:rPr>
                <w:noProof/>
                <w:webHidden/>
              </w:rPr>
              <w:fldChar w:fldCharType="separate"/>
            </w:r>
            <w:r w:rsidR="00366E93">
              <w:rPr>
                <w:noProof/>
                <w:webHidden/>
              </w:rPr>
              <w:t>56</w:t>
            </w:r>
            <w:r>
              <w:rPr>
                <w:noProof/>
                <w:webHidden/>
              </w:rPr>
              <w:fldChar w:fldCharType="end"/>
            </w:r>
          </w:hyperlink>
        </w:p>
        <w:p w14:paraId="126125D6" w14:textId="456935BA" w:rsidR="00A0467B" w:rsidRDefault="00FF17A4" w:rsidP="008A14FB">
          <w:pPr>
            <w:rPr>
              <w:b/>
              <w:bCs/>
              <w:lang w:val="ko-KR"/>
            </w:rPr>
          </w:pPr>
          <w:r>
            <w:rPr>
              <w:b/>
              <w:bCs/>
              <w:lang w:val="ko-KR"/>
            </w:rPr>
            <w:fldChar w:fldCharType="end"/>
          </w:r>
        </w:p>
        <w:p w14:paraId="60421E9E" w14:textId="77777777" w:rsidR="00A0467B" w:rsidRDefault="00A0467B" w:rsidP="008A14FB">
          <w:pPr>
            <w:rPr>
              <w:b/>
              <w:bCs/>
              <w:lang w:val="ko-KR"/>
            </w:rPr>
          </w:pPr>
        </w:p>
        <w:p w14:paraId="2E095A12" w14:textId="77777777" w:rsidR="00A0467B" w:rsidRDefault="00A0467B" w:rsidP="008A14FB">
          <w:pPr>
            <w:rPr>
              <w:b/>
              <w:bCs/>
              <w:lang w:val="ko-KR"/>
            </w:rPr>
          </w:pPr>
        </w:p>
        <w:p w14:paraId="6C7ED885" w14:textId="77777777" w:rsidR="00A0467B" w:rsidRDefault="00A0467B" w:rsidP="008A14FB">
          <w:pPr>
            <w:rPr>
              <w:b/>
              <w:bCs/>
              <w:lang w:val="ko-KR"/>
            </w:rPr>
          </w:pPr>
        </w:p>
        <w:p w14:paraId="51C38461" w14:textId="77777777" w:rsidR="00A0467B" w:rsidRDefault="00A0467B" w:rsidP="008A14FB">
          <w:pPr>
            <w:rPr>
              <w:b/>
              <w:bCs/>
              <w:lang w:val="ko-KR"/>
            </w:rPr>
          </w:pPr>
        </w:p>
        <w:p w14:paraId="0D51F8EE" w14:textId="77777777" w:rsidR="00A0467B" w:rsidRDefault="00A0467B" w:rsidP="008A14FB">
          <w:pPr>
            <w:rPr>
              <w:b/>
              <w:bCs/>
              <w:lang w:val="ko-KR"/>
            </w:rPr>
          </w:pPr>
        </w:p>
        <w:p w14:paraId="2C269CCD" w14:textId="77777777" w:rsidR="00A0467B" w:rsidRDefault="00A0467B" w:rsidP="008A14FB">
          <w:pPr>
            <w:rPr>
              <w:b/>
              <w:bCs/>
              <w:lang w:val="ko-KR"/>
            </w:rPr>
          </w:pPr>
        </w:p>
        <w:p w14:paraId="7C21ADC4" w14:textId="77777777" w:rsidR="00A0467B" w:rsidRDefault="00A0467B" w:rsidP="008A14FB">
          <w:pPr>
            <w:rPr>
              <w:b/>
              <w:bCs/>
              <w:lang w:val="ko-KR"/>
            </w:rPr>
          </w:pPr>
        </w:p>
        <w:p w14:paraId="2618C9BF" w14:textId="77777777" w:rsidR="00A0467B" w:rsidRDefault="00A0467B" w:rsidP="008A14FB">
          <w:pPr>
            <w:rPr>
              <w:b/>
              <w:bCs/>
              <w:lang w:val="ko-KR"/>
            </w:rPr>
          </w:pPr>
        </w:p>
        <w:p w14:paraId="48E12354" w14:textId="77777777" w:rsidR="00A0467B" w:rsidRDefault="00A0467B" w:rsidP="008A14FB">
          <w:pPr>
            <w:rPr>
              <w:b/>
              <w:bCs/>
              <w:lang w:val="ko-KR"/>
            </w:rPr>
          </w:pPr>
        </w:p>
        <w:p w14:paraId="449116E1" w14:textId="77777777" w:rsidR="00A0467B" w:rsidRDefault="00A0467B" w:rsidP="008A14FB">
          <w:pPr>
            <w:rPr>
              <w:b/>
              <w:bCs/>
              <w:lang w:val="ko-KR"/>
            </w:rPr>
          </w:pPr>
        </w:p>
        <w:p w14:paraId="42FB11B8" w14:textId="77777777" w:rsidR="00A0467B" w:rsidRDefault="00A0467B" w:rsidP="008A14FB">
          <w:pPr>
            <w:rPr>
              <w:b/>
              <w:bCs/>
              <w:lang w:val="ko-KR"/>
            </w:rPr>
          </w:pPr>
        </w:p>
        <w:p w14:paraId="1B40B81A" w14:textId="77777777" w:rsidR="00A0467B" w:rsidRDefault="00A0467B" w:rsidP="008A14FB">
          <w:pPr>
            <w:rPr>
              <w:b/>
              <w:bCs/>
              <w:lang w:val="ko-KR"/>
            </w:rPr>
          </w:pPr>
        </w:p>
        <w:p w14:paraId="48662847" w14:textId="77EF2FD0" w:rsidR="006A729D" w:rsidRPr="008A14FB" w:rsidRDefault="00FC75B4" w:rsidP="008A14FB">
          <w:pPr>
            <w:rPr>
              <w:b/>
              <w:bCs/>
              <w:lang w:val="ko-KR"/>
            </w:rPr>
          </w:pPr>
        </w:p>
      </w:sdtContent>
    </w:sdt>
    <w:p w14:paraId="1223FD78" w14:textId="390E8382" w:rsidR="00EA1C9B" w:rsidRDefault="0092263B" w:rsidP="00BC7323">
      <w:pPr>
        <w:pStyle w:val="Heading1"/>
        <w:numPr>
          <w:ilvl w:val="0"/>
          <w:numId w:val="25"/>
        </w:numPr>
        <w:jc w:val="left"/>
      </w:pPr>
      <w:bookmarkStart w:id="1" w:name="_Toc10827262"/>
      <w:r>
        <w:rPr>
          <w:rFonts w:hint="eastAsia"/>
        </w:rPr>
        <w:lastRenderedPageBreak/>
        <w:t>P</w:t>
      </w:r>
      <w:r>
        <w:t>reface</w:t>
      </w:r>
      <w:bookmarkEnd w:id="1"/>
    </w:p>
    <w:p w14:paraId="09BF97A0" w14:textId="77777777" w:rsidR="005F1B32" w:rsidRPr="005F1B32" w:rsidRDefault="005F1B32" w:rsidP="005F1B32"/>
    <w:p w14:paraId="16287CFD" w14:textId="77777777"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14:paraId="2A4FC1AA" w14:textId="77777777" w:rsidR="00AB1625" w:rsidRPr="00AB1625" w:rsidRDefault="00AB1625" w:rsidP="00230D24">
      <w:pPr>
        <w:rPr>
          <w:rFonts w:eastAsiaTheme="minorHAnsi" w:cs="Arial"/>
          <w:shd w:val="clear" w:color="auto" w:fill="FFFFFF"/>
        </w:rPr>
      </w:pPr>
    </w:p>
    <w:p w14:paraId="50C562BC" w14:textId="07BC5B54" w:rsidR="00676FE6" w:rsidRDefault="0092263B" w:rsidP="00230D24">
      <w:pPr>
        <w:pStyle w:val="Heading2"/>
        <w:numPr>
          <w:ilvl w:val="1"/>
          <w:numId w:val="21"/>
        </w:numPr>
        <w:jc w:val="left"/>
      </w:pPr>
      <w:bookmarkStart w:id="2" w:name="_Toc10827263"/>
      <w:r>
        <w:rPr>
          <w:rFonts w:hint="eastAsia"/>
        </w:rPr>
        <w:t>R</w:t>
      </w:r>
      <w:r>
        <w:t>eadership</w:t>
      </w:r>
      <w:bookmarkEnd w:id="2"/>
    </w:p>
    <w:p w14:paraId="3F69A72E" w14:textId="77777777" w:rsidR="00304622" w:rsidRPr="00C05E3E" w:rsidRDefault="00304622" w:rsidP="00304622"/>
    <w:p w14:paraId="533F643B" w14:textId="77777777" w:rsidR="00304622" w:rsidRDefault="00304622" w:rsidP="00304622">
      <w:r>
        <w:rPr>
          <w:rFonts w:hint="eastAsia"/>
        </w:rPr>
        <w:t>본 문서는 다양한 독자에게 읽힐 것을 상정하고 있다.</w:t>
      </w:r>
      <w:r>
        <w:t xml:space="preserve"> </w:t>
      </w:r>
      <w:r>
        <w:rPr>
          <w:rFonts w:hint="eastAsia"/>
        </w:rPr>
        <w:t>따라서 각 부분을 서술하는 데 있어 어떠한 독자층을 상정하고 있는지를 설명한다.</w:t>
      </w:r>
    </w:p>
    <w:p w14:paraId="41F50114" w14:textId="77777777" w:rsidR="00304622" w:rsidRPr="00EA1C9B" w:rsidRDefault="00304622" w:rsidP="00304622"/>
    <w:p w14:paraId="6F372757" w14:textId="1ED2C280" w:rsidR="00304622" w:rsidRDefault="00304622" w:rsidP="00230D24">
      <w:pPr>
        <w:pStyle w:val="Heading3"/>
        <w:numPr>
          <w:ilvl w:val="0"/>
          <w:numId w:val="22"/>
        </w:numPr>
      </w:pPr>
      <w:bookmarkStart w:id="3" w:name="_Toc10827264"/>
      <w:r>
        <w:rPr>
          <w:rFonts w:hint="eastAsia"/>
        </w:rPr>
        <w:t>U</w:t>
      </w:r>
      <w:r>
        <w:t>ser Requirements Readership</w:t>
      </w:r>
      <w:bookmarkEnd w:id="3"/>
    </w:p>
    <w:p w14:paraId="31ED34F5" w14:textId="77777777" w:rsidR="00304622" w:rsidRPr="00756126" w:rsidRDefault="00304622" w:rsidP="00304622">
      <w:r>
        <w:rPr>
          <w:rFonts w:hint="eastAsia"/>
        </w:rPr>
        <w:t>U</w:t>
      </w:r>
      <w:r>
        <w:t>ser requirements</w:t>
      </w:r>
      <w:r>
        <w:rPr>
          <w:rFonts w:hint="eastAsia"/>
        </w:rPr>
        <w:t>의 예상 독자는 본 시스템의 사용자이다.</w:t>
      </w:r>
      <w:r>
        <w:t xml:space="preserve"> </w:t>
      </w:r>
      <w:r>
        <w:rPr>
          <w:rFonts w:hint="eastAsia"/>
        </w:rPr>
        <w:t>해당 챕터는 사용자의 관점에서 요구사항을 알기 쉽게 설명하기 위해 전문 용어의 사용을 자제하고,</w:t>
      </w:r>
      <w:r>
        <w:t xml:space="preserve"> </w:t>
      </w:r>
      <w:r>
        <w:rPr>
          <w:rFonts w:hint="eastAsia"/>
        </w:rPr>
        <w:t xml:space="preserve">도표 등의 시각자료를 동반하여 자연어로 서술한다. </w:t>
      </w:r>
    </w:p>
    <w:p w14:paraId="74157AAF" w14:textId="5915F579" w:rsidR="00304622" w:rsidRDefault="00304622" w:rsidP="00230D24">
      <w:pPr>
        <w:pStyle w:val="Heading3"/>
        <w:numPr>
          <w:ilvl w:val="0"/>
          <w:numId w:val="22"/>
        </w:numPr>
      </w:pPr>
      <w:bookmarkStart w:id="4" w:name="_Toc10827265"/>
      <w:r>
        <w:rPr>
          <w:rFonts w:hint="eastAsia"/>
        </w:rPr>
        <w:t>S</w:t>
      </w:r>
      <w:r>
        <w:t xml:space="preserve">ystem Requirements </w:t>
      </w:r>
      <w:r w:rsidRPr="00676FE6">
        <w:t>Readership</w:t>
      </w:r>
      <w:bookmarkEnd w:id="4"/>
    </w:p>
    <w:p w14:paraId="77108A0D" w14:textId="77777777" w:rsidR="00304622" w:rsidRDefault="00304622" w:rsidP="00304622">
      <w:r>
        <w:rPr>
          <w:rFonts w:hint="eastAsia"/>
        </w:rPr>
        <w:t>S</w:t>
      </w:r>
      <w:r>
        <w:t>ystem requirements</w:t>
      </w:r>
      <w:r>
        <w:rPr>
          <w:rFonts w:hint="eastAsia"/>
        </w:rPr>
        <w:t>는 시스템의 기능과 제약 사항을 구조적 언어로 표현한 것으로서,</w:t>
      </w:r>
      <w:r>
        <w:t xml:space="preserve"> </w:t>
      </w:r>
      <w:r>
        <w:rPr>
          <w:rFonts w:hint="eastAsia"/>
        </w:rPr>
        <w:t>실제 개발 과정에서</w:t>
      </w:r>
      <w:r>
        <w:t xml:space="preserve"> </w:t>
      </w:r>
      <w:r>
        <w:rPr>
          <w:rFonts w:hint="eastAsia"/>
        </w:rPr>
        <w:t>참고 자료로 사용하거나,</w:t>
      </w:r>
      <w:r>
        <w:t xml:space="preserve"> </w:t>
      </w:r>
      <w:r>
        <w:rPr>
          <w:rFonts w:hint="eastAsia"/>
        </w:rPr>
        <w:t>고객과의 계약서에서 사용되어질 수 있는 수준으로 체계적으로 서술한다.</w:t>
      </w:r>
    </w:p>
    <w:p w14:paraId="508D05F0" w14:textId="77777777" w:rsidR="00304622" w:rsidRDefault="00304622">
      <w:r>
        <w:br w:type="page"/>
      </w:r>
    </w:p>
    <w:p w14:paraId="4D29B3B6" w14:textId="54BF7A9B" w:rsidR="00C06352" w:rsidRPr="005F1B32" w:rsidRDefault="0092263B" w:rsidP="00832093">
      <w:pPr>
        <w:pStyle w:val="Heading2"/>
        <w:numPr>
          <w:ilvl w:val="1"/>
          <w:numId w:val="5"/>
        </w:numPr>
        <w:jc w:val="left"/>
      </w:pPr>
      <w:bookmarkStart w:id="5" w:name="_Toc10827266"/>
      <w:r>
        <w:rPr>
          <w:rFonts w:hint="eastAsia"/>
        </w:rPr>
        <w:lastRenderedPageBreak/>
        <w:t>D</w:t>
      </w:r>
      <w:r>
        <w:t>ocument Structure</w:t>
      </w:r>
      <w:bookmarkEnd w:id="5"/>
    </w:p>
    <w:p w14:paraId="53E019B1" w14:textId="77777777" w:rsidR="00C06352" w:rsidRPr="005F1B32" w:rsidRDefault="00C06352" w:rsidP="00C06352"/>
    <w:p w14:paraId="57468D91" w14:textId="34D6B058" w:rsidR="00C06352" w:rsidRDefault="00C06352" w:rsidP="00BB6B95">
      <w:pPr>
        <w:pStyle w:val="ListParagraph"/>
        <w:numPr>
          <w:ilvl w:val="0"/>
          <w:numId w:val="26"/>
        </w:numPr>
        <w:ind w:leftChars="0"/>
      </w:pPr>
      <w:bookmarkStart w:id="6" w:name="_Toc10827267"/>
      <w:r w:rsidRPr="00BB6B95">
        <w:rPr>
          <w:rStyle w:val="Heading3Char"/>
          <w:rFonts w:hint="eastAsia"/>
        </w:rPr>
        <w:t>I</w:t>
      </w:r>
      <w:r w:rsidRPr="00BB6B95">
        <w:rPr>
          <w:rStyle w:val="Heading3Char"/>
        </w:rPr>
        <w:t>ntroduction</w:t>
      </w:r>
      <w:bookmarkEnd w:id="6"/>
      <w:r>
        <w:br/>
      </w:r>
      <w:r>
        <w:rPr>
          <w:rFonts w:hint="eastAsia"/>
        </w:rPr>
        <w:t>개발하고자 하는 시스템을 둘러싼 니즈를 설명하고,</w:t>
      </w:r>
      <w:r>
        <w:t xml:space="preserve"> </w:t>
      </w:r>
      <w:r>
        <w:rPr>
          <w:rFonts w:hint="eastAsia"/>
        </w:rPr>
        <w:t>시스템의 개략적인 구조와 기능에</w:t>
      </w:r>
      <w:r>
        <w:t xml:space="preserve"> </w:t>
      </w:r>
      <w:r>
        <w:rPr>
          <w:rFonts w:hint="eastAsia"/>
        </w:rPr>
        <w:t>대해 설명한다.</w:t>
      </w:r>
      <w:r>
        <w:t xml:space="preserve"> </w:t>
      </w:r>
      <w:r>
        <w:rPr>
          <w:rFonts w:hint="eastAsia"/>
        </w:rPr>
        <w:t>또한</w:t>
      </w:r>
      <w:r>
        <w:t xml:space="preserve"> </w:t>
      </w:r>
      <w:r>
        <w:rPr>
          <w:rFonts w:hint="eastAsia"/>
        </w:rPr>
        <w:t>시스템을 개발함으로써 얻을 수 있는 목표</w:t>
      </w:r>
      <w:r>
        <w:t xml:space="preserve"> </w:t>
      </w:r>
      <w:r>
        <w:rPr>
          <w:rFonts w:hint="eastAsia"/>
        </w:rPr>
        <w:t>효과에 대해서 설명한다.</w:t>
      </w:r>
    </w:p>
    <w:p w14:paraId="48B1CD97" w14:textId="0F2DEDDA" w:rsidR="00C06352" w:rsidRDefault="00C06352" w:rsidP="00BB6B95">
      <w:pPr>
        <w:pStyle w:val="ListParagraph"/>
        <w:numPr>
          <w:ilvl w:val="0"/>
          <w:numId w:val="26"/>
        </w:numPr>
        <w:ind w:leftChars="0"/>
      </w:pPr>
      <w:bookmarkStart w:id="7" w:name="_Toc10827268"/>
      <w:r w:rsidRPr="00BB6B95">
        <w:rPr>
          <w:rStyle w:val="Heading3Char"/>
          <w:rFonts w:hint="eastAsia"/>
        </w:rPr>
        <w:t>G</w:t>
      </w:r>
      <w:r w:rsidRPr="00BB6B95">
        <w:rPr>
          <w:rStyle w:val="Heading3Char"/>
        </w:rPr>
        <w:t>lossary</w:t>
      </w:r>
      <w:bookmarkEnd w:id="7"/>
      <w:r>
        <w:br/>
      </w:r>
      <w:r>
        <w:rPr>
          <w:rFonts w:hint="eastAsia"/>
        </w:rPr>
        <w:t>문서 전반에서 사용되고 있는 기술적 용어들에 대해 정의하고,</w:t>
      </w:r>
      <w:r>
        <w:t xml:space="preserve"> </w:t>
      </w:r>
      <w:r>
        <w:rPr>
          <w:rFonts w:hint="eastAsia"/>
        </w:rPr>
        <w:t>해당 용어가 어떤 맥락에서 사용되는지 기술한다.</w:t>
      </w:r>
      <w:r>
        <w:t xml:space="preserve"> </w:t>
      </w:r>
      <w:r>
        <w:rPr>
          <w:rFonts w:hint="eastAsia"/>
        </w:rPr>
        <w:t>본 문서는 시스템 개발자뿐 아니라 사용자,</w:t>
      </w:r>
      <w:r>
        <w:t xml:space="preserve"> </w:t>
      </w:r>
      <w:r>
        <w:rPr>
          <w:rFonts w:hint="eastAsia"/>
        </w:rPr>
        <w:t>이해당사자 등의 독자 또한 대상으로 포함하고 있으므로,</w:t>
      </w:r>
      <w:r>
        <w:t xml:space="preserve"> </w:t>
      </w:r>
      <w:r>
        <w:rPr>
          <w:rFonts w:hint="eastAsia"/>
        </w:rPr>
        <w:t>가능한 자세하게 용어에 대해 설명한다.</w:t>
      </w:r>
    </w:p>
    <w:p w14:paraId="6828F27E" w14:textId="2C89D5FE" w:rsidR="00C06352" w:rsidRDefault="00C06352" w:rsidP="00EE2664">
      <w:pPr>
        <w:pStyle w:val="ListParagraph"/>
        <w:numPr>
          <w:ilvl w:val="0"/>
          <w:numId w:val="26"/>
        </w:numPr>
        <w:ind w:leftChars="0"/>
      </w:pPr>
      <w:bookmarkStart w:id="8" w:name="_Toc10827269"/>
      <w:r w:rsidRPr="00EE2664">
        <w:rPr>
          <w:rStyle w:val="Heading3Char"/>
          <w:rFonts w:hint="eastAsia"/>
        </w:rPr>
        <w:t>U</w:t>
      </w:r>
      <w:r w:rsidRPr="00EE2664">
        <w:rPr>
          <w:rStyle w:val="Heading3Char"/>
        </w:rPr>
        <w:t>ser Requirements Definition</w:t>
      </w:r>
      <w:bookmarkEnd w:id="8"/>
      <w:r>
        <w:br/>
      </w:r>
      <w:r>
        <w:rPr>
          <w:rFonts w:hint="eastAsia"/>
        </w:rPr>
        <w:t>시스템의 기능적,</w:t>
      </w:r>
      <w:r>
        <w:t xml:space="preserve"> </w:t>
      </w:r>
      <w:r>
        <w:rPr>
          <w:rFonts w:hint="eastAsia"/>
        </w:rPr>
        <w:t>비 기능적 요구사항을 사용자의 입장에서 설명한다.</w:t>
      </w:r>
      <w:r>
        <w:t xml:space="preserve"> </w:t>
      </w:r>
      <w:r>
        <w:rPr>
          <w:rFonts w:hint="eastAsia"/>
        </w:rPr>
        <w:t>간략한 도식과 함께 시스템의 사용자가 문서를 이해하기 쉽도록 자연어를 사용하여 서술한다.</w:t>
      </w:r>
    </w:p>
    <w:p w14:paraId="05EBC769" w14:textId="0F97DD00" w:rsidR="00C06352" w:rsidRDefault="00C06352" w:rsidP="00EE2664">
      <w:pPr>
        <w:pStyle w:val="ListParagraph"/>
        <w:numPr>
          <w:ilvl w:val="0"/>
          <w:numId w:val="26"/>
        </w:numPr>
        <w:ind w:leftChars="0"/>
      </w:pPr>
      <w:bookmarkStart w:id="9" w:name="_Toc10827270"/>
      <w:r w:rsidRPr="00EE2664">
        <w:rPr>
          <w:rStyle w:val="Heading3Char"/>
          <w:rFonts w:hint="eastAsia"/>
        </w:rPr>
        <w:t>S</w:t>
      </w:r>
      <w:r w:rsidRPr="00EE2664">
        <w:rPr>
          <w:rStyle w:val="Heading3Char"/>
        </w:rPr>
        <w:t>ystem Architecture</w:t>
      </w:r>
      <w:bookmarkEnd w:id="9"/>
      <w:r>
        <w:br/>
      </w:r>
      <w:r>
        <w:rPr>
          <w:rFonts w:hint="eastAsia"/>
        </w:rPr>
        <w:t>시스템의 구조를 개괄적으로 기술하고,</w:t>
      </w:r>
      <w:r>
        <w:t xml:space="preserve"> </w:t>
      </w:r>
      <w:r>
        <w:rPr>
          <w:rFonts w:hint="eastAsia"/>
        </w:rPr>
        <w:t>시스템의 기능이 각 서브시스템에 어떻게 할당되어 분포하는지를</w:t>
      </w:r>
      <w:r>
        <w:t xml:space="preserve"> </w:t>
      </w:r>
      <w:r>
        <w:rPr>
          <w:rFonts w:hint="eastAsia"/>
        </w:rPr>
        <w:t>설명한다.</w:t>
      </w:r>
    </w:p>
    <w:p w14:paraId="414DAF62" w14:textId="142BAA25" w:rsidR="00C06352" w:rsidRDefault="00C06352" w:rsidP="00EE2664">
      <w:pPr>
        <w:pStyle w:val="ListParagraph"/>
        <w:numPr>
          <w:ilvl w:val="0"/>
          <w:numId w:val="26"/>
        </w:numPr>
        <w:ind w:leftChars="0"/>
      </w:pPr>
      <w:bookmarkStart w:id="10" w:name="_Toc10827271"/>
      <w:r w:rsidRPr="00EE2664">
        <w:rPr>
          <w:rStyle w:val="Heading3Char"/>
        </w:rPr>
        <w:t>System Requirements Specification</w:t>
      </w:r>
      <w:bookmarkEnd w:id="10"/>
      <w:r>
        <w:br/>
      </w:r>
      <w:r>
        <w:rPr>
          <w:rFonts w:hint="eastAsia"/>
        </w:rPr>
        <w:t>U</w:t>
      </w:r>
      <w:r>
        <w:t>ser Requirements Definition</w:t>
      </w:r>
      <w:r>
        <w:rPr>
          <w:rFonts w:hint="eastAsia"/>
        </w:rPr>
        <w:t>에 간략히 서술되어 있는 요구사항을 기반으로,</w:t>
      </w:r>
      <w:r>
        <w:t xml:space="preserve"> </w:t>
      </w:r>
      <w:r>
        <w:rPr>
          <w:rFonts w:hint="eastAsia"/>
        </w:rPr>
        <w:t>기능적 요구사항과 비 기능적 요구사항, 기타 요구사항을 자세히 서술한다.</w:t>
      </w:r>
      <w:r>
        <w:t xml:space="preserve"> </w:t>
      </w:r>
      <w:r>
        <w:rPr>
          <w:rFonts w:hint="eastAsia"/>
        </w:rPr>
        <w:t>이때 본 챕터는 시스템</w:t>
      </w:r>
      <w:r>
        <w:t xml:space="preserve"> </w:t>
      </w:r>
      <w:r>
        <w:rPr>
          <w:rFonts w:hint="eastAsia"/>
        </w:rPr>
        <w:t>설계 단계와 구현 단계를 포함한 개발 프로세스</w:t>
      </w:r>
      <w:r>
        <w:t xml:space="preserve"> </w:t>
      </w:r>
      <w:r>
        <w:rPr>
          <w:rFonts w:hint="eastAsia"/>
        </w:rPr>
        <w:t>전반에서 사용되어야 하므로 도표 등을 사용해 체계적으로 표현한다.</w:t>
      </w:r>
    </w:p>
    <w:p w14:paraId="5C4E0AD5" w14:textId="6C1BC2ED" w:rsidR="00C06352" w:rsidRDefault="00C06352" w:rsidP="00EE2664">
      <w:pPr>
        <w:pStyle w:val="ListParagraph"/>
        <w:numPr>
          <w:ilvl w:val="0"/>
          <w:numId w:val="26"/>
        </w:numPr>
        <w:ind w:leftChars="0"/>
      </w:pPr>
      <w:bookmarkStart w:id="11" w:name="_Toc10827272"/>
      <w:r w:rsidRPr="00EE2664">
        <w:rPr>
          <w:rStyle w:val="Heading3Char"/>
          <w:rFonts w:hint="eastAsia"/>
        </w:rPr>
        <w:t>S</w:t>
      </w:r>
      <w:r w:rsidRPr="00EE2664">
        <w:rPr>
          <w:rStyle w:val="Heading3Char"/>
        </w:rPr>
        <w:t>ystem Models</w:t>
      </w:r>
      <w:bookmarkEnd w:id="11"/>
      <w:r>
        <w:br/>
      </w:r>
      <w:r>
        <w:rPr>
          <w:rFonts w:hint="eastAsia"/>
        </w:rPr>
        <w:t>시스템의 각 컴포넌트간의 관계,</w:t>
      </w:r>
      <w:r>
        <w:t xml:space="preserve"> </w:t>
      </w:r>
      <w:r>
        <w:rPr>
          <w:rFonts w:hint="eastAsia"/>
        </w:rPr>
        <w:t>시스템을 둘러싼 외부 환경과의 관계 등을 다이어그램으로 표현한다.</w:t>
      </w:r>
    </w:p>
    <w:p w14:paraId="39026B1D" w14:textId="69EFABBA" w:rsidR="00C06352" w:rsidRDefault="00C06352" w:rsidP="00EE2664">
      <w:pPr>
        <w:pStyle w:val="ListParagraph"/>
        <w:numPr>
          <w:ilvl w:val="0"/>
          <w:numId w:val="26"/>
        </w:numPr>
        <w:ind w:leftChars="0"/>
      </w:pPr>
      <w:bookmarkStart w:id="12" w:name="_Toc10827273"/>
      <w:r w:rsidRPr="00EE2664">
        <w:rPr>
          <w:rStyle w:val="Heading3Char"/>
          <w:rFonts w:hint="eastAsia"/>
        </w:rPr>
        <w:lastRenderedPageBreak/>
        <w:t>S</w:t>
      </w:r>
      <w:r w:rsidRPr="00EE2664">
        <w:rPr>
          <w:rStyle w:val="Heading3Char"/>
        </w:rPr>
        <w:t>ystem Evolution</w:t>
      </w:r>
      <w:bookmarkEnd w:id="12"/>
      <w:r>
        <w:br/>
      </w:r>
      <w:r>
        <w:rPr>
          <w:rFonts w:hint="eastAsia"/>
        </w:rPr>
        <w:t>시스템의 개발상 한계에 대해 서술하고,</w:t>
      </w:r>
      <w:r>
        <w:t xml:space="preserve"> </w:t>
      </w:r>
      <w:r>
        <w:rPr>
          <w:rFonts w:hint="eastAsia"/>
        </w:rPr>
        <w:t>시스템의 운영 과정에서 발생할 수 있는 환경의 변화를 예상하고 그에 대한 대응 방안을 서술한다.</w:t>
      </w:r>
    </w:p>
    <w:p w14:paraId="2CD41A4B" w14:textId="48EB3F1F" w:rsidR="00C06352" w:rsidRDefault="00C06352" w:rsidP="00EE2664">
      <w:pPr>
        <w:pStyle w:val="ListParagraph"/>
        <w:numPr>
          <w:ilvl w:val="0"/>
          <w:numId w:val="26"/>
        </w:numPr>
        <w:ind w:leftChars="0"/>
      </w:pPr>
      <w:bookmarkStart w:id="13" w:name="_Toc10827274"/>
      <w:r w:rsidRPr="00EE2664">
        <w:rPr>
          <w:rStyle w:val="Heading3Char"/>
          <w:rFonts w:hint="eastAsia"/>
        </w:rPr>
        <w:t>A</w:t>
      </w:r>
      <w:r w:rsidRPr="00EE2664">
        <w:rPr>
          <w:rStyle w:val="Heading3Char"/>
        </w:rPr>
        <w:t>ppendices</w:t>
      </w:r>
      <w:bookmarkEnd w:id="13"/>
      <w:r>
        <w:br/>
      </w:r>
      <w:r>
        <w:rPr>
          <w:rFonts w:hint="eastAsia"/>
        </w:rPr>
        <w:t>본문에서 생략된 참고자료 등을 기술한다.</w:t>
      </w:r>
      <w:r>
        <w:t xml:space="preserve"> </w:t>
      </w:r>
      <w:r>
        <w:rPr>
          <w:rFonts w:hint="eastAsia"/>
        </w:rPr>
        <w:t>하드웨어,</w:t>
      </w:r>
      <w:r>
        <w:t xml:space="preserve"> </w:t>
      </w:r>
      <w:r>
        <w:rPr>
          <w:rFonts w:hint="eastAsia"/>
        </w:rPr>
        <w:t>데이터베이스 요구사항,</w:t>
      </w:r>
      <w:r>
        <w:t xml:space="preserve"> </w:t>
      </w:r>
      <w:r>
        <w:rPr>
          <w:rFonts w:hint="eastAsia"/>
        </w:rPr>
        <w:t>개발 환경 요구사항 등이 포함되어 있다.</w:t>
      </w:r>
    </w:p>
    <w:p w14:paraId="60017228" w14:textId="53994C27" w:rsidR="00C06352" w:rsidRDefault="00C06352" w:rsidP="00EE2664">
      <w:pPr>
        <w:pStyle w:val="ListParagraph"/>
        <w:numPr>
          <w:ilvl w:val="0"/>
          <w:numId w:val="26"/>
        </w:numPr>
        <w:ind w:leftChars="0"/>
      </w:pPr>
      <w:bookmarkStart w:id="14" w:name="_Toc10827275"/>
      <w:r w:rsidRPr="00EE2664">
        <w:rPr>
          <w:rStyle w:val="Heading3Char"/>
          <w:rFonts w:hint="eastAsia"/>
        </w:rPr>
        <w:t>I</w:t>
      </w:r>
      <w:r w:rsidRPr="00EE2664">
        <w:rPr>
          <w:rStyle w:val="Heading3Char"/>
        </w:rPr>
        <w:t>ndex</w:t>
      </w:r>
      <w:bookmarkEnd w:id="14"/>
      <w:r>
        <w:br/>
      </w: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4C143760" w:rsidR="0092263B" w:rsidRDefault="0092263B" w:rsidP="00EA5487">
      <w:pPr>
        <w:pStyle w:val="Heading1"/>
        <w:numPr>
          <w:ilvl w:val="0"/>
          <w:numId w:val="5"/>
        </w:numPr>
        <w:jc w:val="left"/>
      </w:pPr>
      <w:bookmarkStart w:id="15" w:name="_Toc10827276"/>
      <w:r>
        <w:rPr>
          <w:rFonts w:hint="eastAsia"/>
        </w:rPr>
        <w:lastRenderedPageBreak/>
        <w:t>I</w:t>
      </w:r>
      <w:r>
        <w:t>ntroduction</w:t>
      </w:r>
      <w:bookmarkEnd w:id="15"/>
    </w:p>
    <w:p w14:paraId="7D383AFB" w14:textId="77777777" w:rsidR="00E77A13" w:rsidRPr="00E77A13" w:rsidRDefault="00E77A13" w:rsidP="00E77A13"/>
    <w:p w14:paraId="182C0D14" w14:textId="26444EF0" w:rsidR="008874B6" w:rsidRDefault="00080035" w:rsidP="007F390D">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14:paraId="6CFE7C13" w14:textId="77777777" w:rsidR="00E77A13" w:rsidRDefault="00E77A13" w:rsidP="000704EA">
      <w:pPr>
        <w:jc w:val="both"/>
      </w:pPr>
    </w:p>
    <w:p w14:paraId="79EACD80" w14:textId="22FBA97C" w:rsidR="008874B6" w:rsidRDefault="00EE2664" w:rsidP="00EE2664">
      <w:pPr>
        <w:pStyle w:val="Heading2"/>
        <w:jc w:val="left"/>
      </w:pPr>
      <w:bookmarkStart w:id="16" w:name="_Toc10827277"/>
      <w:r>
        <w:t>2.</w:t>
      </w:r>
      <w:r w:rsidR="00A0467B">
        <w:t>1.  Needs</w:t>
      </w:r>
      <w:bookmarkEnd w:id="16"/>
    </w:p>
    <w:p w14:paraId="3FDA9738" w14:textId="77777777" w:rsidR="00E77A13" w:rsidRPr="00E77A13" w:rsidRDefault="00E77A13" w:rsidP="00E77A13"/>
    <w:p w14:paraId="451DFD20" w14:textId="44081649" w:rsidR="00783EDD" w:rsidRDefault="00A035D0" w:rsidP="007F390D">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r w:rsidR="00F72E4B">
        <w:rPr>
          <w:rFonts w:hint="eastAsia"/>
        </w:rPr>
        <w:t>마켓컬리,</w:t>
      </w:r>
      <w:r w:rsidR="00F72E4B">
        <w:t xml:space="preserve"> </w:t>
      </w:r>
      <w:r w:rsidR="00122C22">
        <w:rPr>
          <w:rFonts w:hint="eastAsia"/>
        </w:rPr>
        <w:t xml:space="preserve">쿠팡 등 </w:t>
      </w:r>
      <w:r w:rsidR="00CB77C2">
        <w:rPr>
          <w:rFonts w:hint="eastAsia"/>
        </w:rPr>
        <w:t>소셜커머스계 신흥 업체들이 떠오르며</w:t>
      </w:r>
      <w:r w:rsidR="00CB77C2">
        <w:t xml:space="preserve"> </w:t>
      </w:r>
      <w:r w:rsidR="00CB77C2">
        <w:rPr>
          <w:rFonts w:hint="eastAsia"/>
        </w:rPr>
        <w:t>마켓쉐어를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14:paraId="2A849F66" w14:textId="77777777" w:rsidR="00CB77C2" w:rsidRDefault="00CA6C20" w:rsidP="00CB77C2">
      <w:pPr>
        <w:jc w:val="center"/>
      </w:pPr>
      <w:r>
        <w:rPr>
          <w:noProof/>
        </w:rPr>
        <w:drawing>
          <wp:inline distT="0" distB="0" distL="0" distR="0" wp14:anchorId="6913E39C" wp14:editId="3B0FCFDC">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14:paraId="3CE3DFAD" w14:textId="44677ADD" w:rsidR="00CA6C20" w:rsidRDefault="00CB77C2" w:rsidP="00CB77C2">
      <w:pPr>
        <w:pStyle w:val="Caption"/>
        <w:jc w:val="center"/>
      </w:pPr>
      <w:bookmarkStart w:id="17" w:name="_Toc9286222"/>
      <w:r>
        <w:t xml:space="preserve">Figure </w:t>
      </w:r>
      <w:fldSimple w:instr=" SEQ Figure \* ARABIC ">
        <w:r w:rsidR="00366E93">
          <w:rPr>
            <w:noProof/>
          </w:rPr>
          <w:t>1</w:t>
        </w:r>
      </w:fldSimple>
      <w:r>
        <w:rPr>
          <w:rFonts w:hint="eastAsia"/>
        </w:rPr>
        <w:t>:</w:t>
      </w:r>
      <w:r>
        <w:t xml:space="preserve"> </w:t>
      </w:r>
      <w:r>
        <w:rPr>
          <w:rFonts w:hint="eastAsia"/>
        </w:rPr>
        <w:t>온라인쇼핑 거래액 추이</w:t>
      </w:r>
      <w:bookmarkEnd w:id="17"/>
    </w:p>
    <w:p w14:paraId="2384C9C0" w14:textId="79E2430C" w:rsidR="00783EDD" w:rsidRDefault="000704EA" w:rsidP="007F390D">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lastRenderedPageBreak/>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14:paraId="383CA03E" w14:textId="77777777" w:rsidR="00340C32" w:rsidRDefault="006C5C49" w:rsidP="000704EA">
      <w:pPr>
        <w:jc w:val="center"/>
      </w:pPr>
      <w:r>
        <w:rPr>
          <w:noProof/>
        </w:rPr>
        <w:drawing>
          <wp:inline distT="0" distB="0" distL="0" distR="0" wp14:anchorId="68A5EBE2" wp14:editId="40572973">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14:paraId="08DC4E08" w14:textId="0C388289" w:rsidR="006C5C49" w:rsidRDefault="00340C32" w:rsidP="00340C32">
      <w:pPr>
        <w:pStyle w:val="Caption"/>
        <w:jc w:val="center"/>
      </w:pPr>
      <w:bookmarkStart w:id="18" w:name="_Toc9286223"/>
      <w:r>
        <w:t xml:space="preserve">Figure </w:t>
      </w:r>
      <w:fldSimple w:instr=" SEQ Figure \* ARABIC ">
        <w:r w:rsidR="00366E93">
          <w:rPr>
            <w:noProof/>
          </w:rPr>
          <w:t>2</w:t>
        </w:r>
      </w:fldSimple>
      <w:r>
        <w:rPr>
          <w:rFonts w:hint="eastAsia"/>
        </w:rPr>
        <w:t>:</w:t>
      </w:r>
      <w:r>
        <w:t xml:space="preserve"> </w:t>
      </w:r>
      <w:r>
        <w:rPr>
          <w:rFonts w:hint="eastAsia"/>
        </w:rPr>
        <w:t>소비자 리뷰로 인한 제품 구매 실패 경험</w:t>
      </w:r>
      <w:bookmarkEnd w:id="18"/>
    </w:p>
    <w:p w14:paraId="4D1D3ECA" w14:textId="794BEA8E" w:rsidR="00212625" w:rsidRPr="00340C32" w:rsidRDefault="000704EA" w:rsidP="007F390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r>
        <w:rPr>
          <w:rFonts w:hint="eastAsia"/>
        </w:rPr>
        <w:t>마크로밀엠브레인에서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75FEA392" w14:textId="77777777" w:rsidR="00340C32" w:rsidRDefault="00340C32" w:rsidP="000704EA">
      <w:pPr>
        <w:jc w:val="center"/>
      </w:pPr>
      <w:r>
        <w:rPr>
          <w:noProof/>
        </w:rPr>
        <w:lastRenderedPageBreak/>
        <w:drawing>
          <wp:inline distT="0" distB="0" distL="0" distR="0" wp14:anchorId="6ADDED47" wp14:editId="5EE4A817">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14:paraId="44D61039" w14:textId="61E2928B" w:rsidR="006C5C49" w:rsidRDefault="00340C32" w:rsidP="00340C32">
      <w:pPr>
        <w:pStyle w:val="Caption"/>
        <w:jc w:val="center"/>
      </w:pPr>
      <w:bookmarkStart w:id="19" w:name="_Toc9286224"/>
      <w:r>
        <w:t xml:space="preserve">Figure </w:t>
      </w:r>
      <w:fldSimple w:instr=" SEQ Figure \* ARABIC ">
        <w:r w:rsidR="00366E93">
          <w:rPr>
            <w:noProof/>
          </w:rPr>
          <w:t>3</w:t>
        </w:r>
      </w:fldSimple>
      <w:r>
        <w:rPr>
          <w:rFonts w:hint="eastAsia"/>
        </w:rPr>
        <w:t>:</w:t>
      </w:r>
      <w:r>
        <w:t xml:space="preserve"> </w:t>
      </w:r>
      <w:r>
        <w:rPr>
          <w:rFonts w:hint="eastAsia"/>
        </w:rPr>
        <w:t>소비자 리뷰 종합 설문조사</w:t>
      </w:r>
      <w:bookmarkEnd w:id="19"/>
    </w:p>
    <w:p w14:paraId="63394208" w14:textId="77777777"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r>
        <w:rPr>
          <w:rFonts w:hint="eastAsia"/>
        </w:rPr>
        <w:t>마크로밀엠브레인의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FootnoteReference"/>
        </w:rPr>
        <w:footnoteReference w:id="1"/>
      </w:r>
      <w:sdt>
        <w:sdtPr>
          <w:rPr>
            <w:rFonts w:hint="eastAsia"/>
          </w:rPr>
          <w:id w:val="-901136444"/>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286506D6" w14:textId="40C8BA17" w:rsidR="00472B45" w:rsidRDefault="004B2BA7" w:rsidP="007F390D">
      <w:pPr>
        <w:ind w:firstLine="800"/>
        <w:jc w:val="both"/>
      </w:pPr>
      <w:r>
        <w:rPr>
          <w:rFonts w:hint="eastAsia"/>
        </w:rPr>
        <w:t>오픈 마켓 리뷰 페이지에서 유용한 리뷰를 가려내 주는 시스템은 상품 구매뿐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 xml:space="preserve">상품의 품질과 무관한 배송 과정에서의 </w:t>
      </w:r>
      <w:r w:rsidR="00627DF1">
        <w:rPr>
          <w:rFonts w:hint="eastAsia"/>
        </w:rPr>
        <w:lastRenderedPageBreak/>
        <w:t>불만을 상품 리뷰에 올리거나,</w:t>
      </w:r>
      <w:r w:rsidR="00627DF1">
        <w:t xml:space="preserve"> </w:t>
      </w:r>
      <w:r w:rsidR="00627DF1">
        <w:rPr>
          <w:rFonts w:hint="eastAsia"/>
        </w:rPr>
        <w:t>스팸성 리뷰</w:t>
      </w:r>
      <w:r w:rsidR="00B80643">
        <w:rPr>
          <w:rFonts w:hint="eastAsia"/>
        </w:rPr>
        <w:t>가 페이지를 도배하는 등 정보값 없는 리뷰의 범람으로 소비자들의 판단을 힘들게 하고 있다.</w:t>
      </w:r>
      <w:r w:rsidR="00783EDD">
        <w:rPr>
          <w:rFonts w:hint="eastAsia"/>
        </w:rPr>
        <w:t xml:space="preserve"> </w:t>
      </w:r>
    </w:p>
    <w:p w14:paraId="66F775C5" w14:textId="56FA13D3" w:rsidR="00277479" w:rsidRDefault="00277479" w:rsidP="007F390D">
      <w:pPr>
        <w:ind w:firstLine="800"/>
        <w:jc w:val="both"/>
      </w:pPr>
      <w:r>
        <w:rPr>
          <w:rFonts w:hint="eastAsia"/>
        </w:rPr>
        <w:t xml:space="preserve">따라서 소비자들의 판단을 돕기 위해 유용하지 않은 정보를 걸러내고 신뢰성 있는 </w:t>
      </w:r>
      <w:r w:rsidR="00491EC3">
        <w:rPr>
          <w:rFonts w:hint="eastAsia"/>
        </w:rPr>
        <w:t>평점 시스템을 제공하는 시스템의 개발이 필요해졌다.</w:t>
      </w:r>
    </w:p>
    <w:p w14:paraId="52D75CA5" w14:textId="77777777" w:rsidR="007F390D" w:rsidRDefault="007F390D" w:rsidP="007F390D">
      <w:pPr>
        <w:ind w:firstLine="800"/>
        <w:jc w:val="both"/>
      </w:pPr>
    </w:p>
    <w:p w14:paraId="1DDE470D" w14:textId="6689764D" w:rsidR="00E41EF3" w:rsidRDefault="00152505" w:rsidP="00EE2664">
      <w:pPr>
        <w:pStyle w:val="Heading2"/>
        <w:numPr>
          <w:ilvl w:val="1"/>
          <w:numId w:val="5"/>
        </w:numPr>
        <w:jc w:val="left"/>
      </w:pPr>
      <w:bookmarkStart w:id="20" w:name="_Toc10827278"/>
      <w:r>
        <w:t>System Overview</w:t>
      </w:r>
      <w:bookmarkEnd w:id="20"/>
    </w:p>
    <w:p w14:paraId="73588414" w14:textId="77777777" w:rsidR="00E77A13" w:rsidRPr="00E77A13" w:rsidRDefault="00E77A13" w:rsidP="00E77A13"/>
    <w:p w14:paraId="25CFE29C" w14:textId="77777777" w:rsidR="00BD0AB2" w:rsidRDefault="00F00C97" w:rsidP="00770278">
      <w:pPr>
        <w:jc w:val="both"/>
      </w:pPr>
      <w:r>
        <w:t>Dealistic</w:t>
      </w:r>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r w:rsidR="009377AB">
        <w:rPr>
          <w:rFonts w:hint="eastAsia"/>
        </w:rPr>
        <w:t>서드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14:paraId="33355184" w14:textId="77777777" w:rsidR="006321F7" w:rsidRDefault="00742F6B" w:rsidP="00770278">
      <w:pPr>
        <w:keepNext/>
        <w:jc w:val="center"/>
      </w:pPr>
      <w:r>
        <w:rPr>
          <w:rFonts w:hint="eastAsia"/>
          <w:noProof/>
        </w:rPr>
        <mc:AlternateContent>
          <mc:Choice Requires="wpg">
            <w:drawing>
              <wp:inline distT="0" distB="0" distL="0" distR="0" wp14:anchorId="05115865" wp14:editId="0578CC99">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89618B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14:paraId="1F84FC70" w14:textId="266600AC" w:rsidR="00770278" w:rsidRDefault="00742F6B" w:rsidP="00770278">
      <w:pPr>
        <w:pStyle w:val="Caption"/>
        <w:jc w:val="center"/>
      </w:pPr>
      <w:bookmarkStart w:id="21" w:name="_Toc9286225"/>
      <w:r>
        <w:t xml:space="preserve">Figure </w:t>
      </w:r>
      <w:fldSimple w:instr=" SEQ Figure \* ARABIC ">
        <w:r w:rsidR="00366E93">
          <w:rPr>
            <w:noProof/>
          </w:rPr>
          <w:t>4</w:t>
        </w:r>
      </w:fldSimple>
      <w:r>
        <w:t xml:space="preserve">: </w:t>
      </w:r>
      <w:r>
        <w:rPr>
          <w:rFonts w:hint="eastAsia"/>
        </w:rPr>
        <w:t>시스템 목업</w:t>
      </w:r>
      <w:r w:rsidR="00BD0AB2">
        <w:rPr>
          <w:rFonts w:hint="eastAsia"/>
        </w:rPr>
        <w:t xml:space="preserve"> </w:t>
      </w:r>
      <w:r w:rsidR="00BD0AB2">
        <w:t xml:space="preserve">– </w:t>
      </w:r>
      <w:r w:rsidR="006321F7">
        <w:rPr>
          <w:rFonts w:hint="eastAsia"/>
        </w:rPr>
        <w:t>R</w:t>
      </w:r>
      <w:r w:rsidR="006321F7">
        <w:t>anking</w:t>
      </w:r>
      <w:bookmarkEnd w:id="21"/>
    </w:p>
    <w:p w14:paraId="4BD5131A" w14:textId="77777777" w:rsidR="00770278" w:rsidRPr="00770278" w:rsidRDefault="00770278" w:rsidP="00770278">
      <w:pPr>
        <w:pStyle w:val="Caption"/>
        <w:jc w:val="center"/>
      </w:pPr>
      <w:r>
        <w:rPr>
          <w:rFonts w:hint="eastAsia"/>
          <w:noProof/>
        </w:rPr>
        <w:lastRenderedPageBreak/>
        <mc:AlternateContent>
          <mc:Choice Requires="wpg">
            <w:drawing>
              <wp:inline distT="0" distB="0" distL="0" distR="0" wp14:anchorId="064DBC03" wp14:editId="6F327BEE">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6EF9422A"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14:paraId="484AB20C" w14:textId="30D0BE1C" w:rsidR="00770278" w:rsidRDefault="00770278" w:rsidP="00770278">
      <w:pPr>
        <w:pStyle w:val="Caption"/>
        <w:jc w:val="center"/>
      </w:pPr>
      <w:bookmarkStart w:id="22" w:name="_Toc9286226"/>
      <w:r>
        <w:t xml:space="preserve">Figure </w:t>
      </w:r>
      <w:fldSimple w:instr=" SEQ Figure \* ARABIC ">
        <w:r w:rsidR="00366E93">
          <w:rPr>
            <w:noProof/>
          </w:rPr>
          <w:t>5</w:t>
        </w:r>
      </w:fldSimple>
      <w:r>
        <w:t xml:space="preserve">: </w:t>
      </w:r>
      <w:r>
        <w:rPr>
          <w:rFonts w:hint="eastAsia"/>
        </w:rPr>
        <w:t xml:space="preserve">시스템 목업 </w:t>
      </w:r>
      <w:r>
        <w:t>– Recommendation</w:t>
      </w:r>
      <w:bookmarkEnd w:id="22"/>
    </w:p>
    <w:p w14:paraId="749D5BE2" w14:textId="77777777" w:rsidR="00770278" w:rsidRDefault="00770278" w:rsidP="00770278">
      <w:pPr>
        <w:jc w:val="both"/>
      </w:pPr>
      <w:r>
        <w:rPr>
          <w:rFonts w:hint="eastAsia"/>
        </w:rPr>
        <w:t xml:space="preserve"> </w:t>
      </w:r>
      <w:r>
        <w:t>Dealistic</w:t>
      </w:r>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p>
    <w:p w14:paraId="53DAF206" w14:textId="2B09FB5C" w:rsidR="007F390D" w:rsidRDefault="007F390D">
      <w:r>
        <w:br w:type="page"/>
      </w:r>
    </w:p>
    <w:p w14:paraId="1183B303" w14:textId="32D9CAE2" w:rsidR="008874B6" w:rsidRDefault="008874B6" w:rsidP="00EE2664">
      <w:pPr>
        <w:pStyle w:val="Heading2"/>
        <w:numPr>
          <w:ilvl w:val="1"/>
          <w:numId w:val="5"/>
        </w:numPr>
        <w:jc w:val="left"/>
      </w:pPr>
      <w:bookmarkStart w:id="23" w:name="_Toc10827279"/>
      <w:r>
        <w:lastRenderedPageBreak/>
        <w:t>Expected Effects</w:t>
      </w:r>
      <w:bookmarkEnd w:id="23"/>
    </w:p>
    <w:p w14:paraId="047743F9" w14:textId="77777777" w:rsidR="00E77A13" w:rsidRPr="00E77A13" w:rsidRDefault="00E77A13" w:rsidP="00E77A13"/>
    <w:p w14:paraId="6E775EAD" w14:textId="07D4A157" w:rsidR="008874B6" w:rsidRDefault="001C3BB1" w:rsidP="005D340C">
      <w:pPr>
        <w:pStyle w:val="ListParagraph"/>
        <w:numPr>
          <w:ilvl w:val="0"/>
          <w:numId w:val="20"/>
        </w:numPr>
        <w:ind w:leftChars="0"/>
      </w:pPr>
      <w:r>
        <w:rPr>
          <w:rFonts w:hint="eastAsia"/>
        </w:rPr>
        <w:t xml:space="preserve">소비자 정보 </w:t>
      </w:r>
      <w:r w:rsidR="0068383C">
        <w:rPr>
          <w:rFonts w:hint="eastAsia"/>
        </w:rPr>
        <w:t>접근 불균형</w:t>
      </w:r>
      <w:r>
        <w:rPr>
          <w:rFonts w:hint="eastAsia"/>
        </w:rPr>
        <w:t xml:space="preserve"> 해소</w:t>
      </w:r>
    </w:p>
    <w:p w14:paraId="74780E07" w14:textId="77777777" w:rsidR="00861958" w:rsidRDefault="0068383C" w:rsidP="00375BD9">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14:paraId="3CBF140F" w14:textId="15CEEE15" w:rsidR="00B317E0" w:rsidRDefault="00D25B17" w:rsidP="005D340C">
      <w:pPr>
        <w:pStyle w:val="ListParagraph"/>
        <w:numPr>
          <w:ilvl w:val="0"/>
          <w:numId w:val="20"/>
        </w:numPr>
        <w:ind w:leftChars="0"/>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14:paraId="0971647C" w14:textId="77777777"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14:paraId="5E28A523"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5854237A" w14:textId="2B8DE5B2" w:rsidR="00F76E87" w:rsidRDefault="004B198C" w:rsidP="00EE2664">
      <w:pPr>
        <w:pStyle w:val="Heading1"/>
        <w:numPr>
          <w:ilvl w:val="0"/>
          <w:numId w:val="5"/>
        </w:numPr>
        <w:jc w:val="left"/>
      </w:pPr>
      <w:bookmarkStart w:id="24" w:name="_Toc10827280"/>
      <w:r>
        <w:rPr>
          <w:rFonts w:hint="eastAsia"/>
        </w:rPr>
        <w:lastRenderedPageBreak/>
        <w:t>G</w:t>
      </w:r>
      <w:r>
        <w:t>lossary</w:t>
      </w:r>
      <w:bookmarkEnd w:id="24"/>
    </w:p>
    <w:p w14:paraId="668FABFE" w14:textId="3AD6F3B0" w:rsidR="006603C7" w:rsidRPr="00ED1AFA" w:rsidRDefault="00ED1AFA" w:rsidP="002C3E3C">
      <w:r>
        <w:rPr>
          <w:rFonts w:hint="eastAsia"/>
        </w:rPr>
        <w:t>T</w:t>
      </w:r>
      <w:r>
        <w:t xml:space="preserve">his chapter specifies </w:t>
      </w:r>
      <w:r w:rsidR="002B4458">
        <w:t>the terms used in this documentation.</w:t>
      </w:r>
    </w:p>
    <w:tbl>
      <w:tblPr>
        <w:tblStyle w:val="ListTable4-Accent3"/>
        <w:tblW w:w="0" w:type="auto"/>
        <w:tblLook w:val="04A0" w:firstRow="1" w:lastRow="0" w:firstColumn="1" w:lastColumn="0" w:noHBand="0" w:noVBand="1"/>
      </w:tblPr>
      <w:tblGrid>
        <w:gridCol w:w="4508"/>
        <w:gridCol w:w="4508"/>
      </w:tblGrid>
      <w:tr w:rsidR="00A62BF6" w14:paraId="40E78318"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6C188" w14:textId="77777777" w:rsidR="00A62BF6" w:rsidRDefault="00A62BF6" w:rsidP="00ED1AFA">
            <w:r>
              <w:rPr>
                <w:rFonts w:hint="eastAsia"/>
              </w:rPr>
              <w:t>T</w:t>
            </w:r>
            <w:r>
              <w:t>erm</w:t>
            </w:r>
          </w:p>
        </w:tc>
        <w:tc>
          <w:tcPr>
            <w:tcW w:w="4508"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D0C8F" w14:textId="0781A253" w:rsidR="00A62BF6" w:rsidRDefault="002C3E3C" w:rsidP="00ED1AFA">
            <w:r>
              <w:t>Login</w:t>
            </w:r>
          </w:p>
        </w:tc>
        <w:tc>
          <w:tcPr>
            <w:tcW w:w="4508" w:type="dxa"/>
          </w:tcPr>
          <w:p w14:paraId="7FF77F72" w14:textId="1976C5CD" w:rsidR="00A62BF6" w:rsidRDefault="002C3E3C" w:rsidP="00A62BF6">
            <w:pPr>
              <w:tabs>
                <w:tab w:val="left" w:pos="1382"/>
              </w:tabs>
              <w:cnfStyle w:val="000000100000" w:firstRow="0" w:lastRow="0" w:firstColumn="0" w:lastColumn="0" w:oddVBand="0" w:evenVBand="0" w:oddHBand="1" w:evenHBand="0" w:firstRowFirstColumn="0" w:firstRowLastColumn="0" w:lastRowFirstColumn="0" w:lastRowLastColumn="0"/>
            </w:pPr>
            <w:r>
              <w:t>A function that let the user enter the application with a private customized information and setting</w:t>
            </w:r>
          </w:p>
        </w:tc>
      </w:tr>
      <w:tr w:rsidR="00A62BF6" w14:paraId="6A35B08A"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D7FAB94" w14:textId="32616929" w:rsidR="00A62BF6" w:rsidRDefault="009F7C1E" w:rsidP="00ED1AFA">
            <w:r>
              <w:t>Search</w:t>
            </w:r>
          </w:p>
        </w:tc>
        <w:tc>
          <w:tcPr>
            <w:tcW w:w="4508" w:type="dxa"/>
          </w:tcPr>
          <w:p w14:paraId="05E62C14" w14:textId="5D19FA00" w:rsidR="00A62BF6" w:rsidRDefault="009F7C1E" w:rsidP="00A62BF6">
            <w:pPr>
              <w:tabs>
                <w:tab w:val="left" w:pos="1382"/>
              </w:tabs>
              <w:cnfStyle w:val="000000000000" w:firstRow="0" w:lastRow="0" w:firstColumn="0" w:lastColumn="0" w:oddVBand="0" w:evenVBand="0" w:oddHBand="0" w:evenHBand="0" w:firstRowFirstColumn="0" w:firstRowLastColumn="0" w:lastRowFirstColumn="0" w:lastRowLastColumn="0"/>
            </w:pPr>
            <w:r>
              <w:t>A function that let the user to toggle through the products and find the most appropriate ones</w:t>
            </w:r>
          </w:p>
        </w:tc>
      </w:tr>
      <w:tr w:rsidR="00A62BF6" w14:paraId="177F9A2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C27D98" w14:textId="28888D86" w:rsidR="00A62BF6" w:rsidRDefault="00963F4B" w:rsidP="00ED1AFA">
            <w:r>
              <w:t>Ranking</w:t>
            </w:r>
          </w:p>
        </w:tc>
        <w:tc>
          <w:tcPr>
            <w:tcW w:w="4508" w:type="dxa"/>
          </w:tcPr>
          <w:p w14:paraId="4858F36E" w14:textId="1A054690" w:rsidR="00A62BF6" w:rsidRDefault="00963F4B" w:rsidP="00A62BF6">
            <w:pPr>
              <w:tabs>
                <w:tab w:val="left" w:pos="1382"/>
              </w:tabs>
              <w:cnfStyle w:val="000000100000" w:firstRow="0" w:lastRow="0" w:firstColumn="0" w:lastColumn="0" w:oddVBand="0" w:evenVBand="0" w:oddHBand="1" w:evenHBand="0" w:firstRowFirstColumn="0" w:firstRowLastColumn="0" w:lastRowFirstColumn="0" w:lastRowLastColumn="0"/>
            </w:pPr>
            <w:r>
              <w:t>A page that lists the products in order of popularity or specified field of interest</w:t>
            </w:r>
          </w:p>
        </w:tc>
      </w:tr>
      <w:tr w:rsidR="00A62BF6" w14:paraId="63B37C8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154A9AAD" w14:textId="3D928AF3" w:rsidR="00A62BF6" w:rsidRDefault="005047F4" w:rsidP="00ED1AFA">
            <w:r>
              <w:t>Review</w:t>
            </w:r>
          </w:p>
        </w:tc>
        <w:tc>
          <w:tcPr>
            <w:tcW w:w="4508" w:type="dxa"/>
          </w:tcPr>
          <w:p w14:paraId="6A1C88A8" w14:textId="299138C6" w:rsidR="00A62BF6"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string representing the user experience of a specific product</w:t>
            </w:r>
          </w:p>
        </w:tc>
      </w:tr>
      <w:tr w:rsidR="00B22C5C" w14:paraId="4C322E1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16BD46" w14:textId="0B4A145E" w:rsidR="00B22C5C" w:rsidRDefault="00B22C5C" w:rsidP="00ED1AFA">
            <w:r>
              <w:t>Rating</w:t>
            </w:r>
          </w:p>
        </w:tc>
        <w:tc>
          <w:tcPr>
            <w:tcW w:w="4508" w:type="dxa"/>
          </w:tcPr>
          <w:p w14:paraId="6D680FC7" w14:textId="07B5AED1" w:rsidR="00B22C5C" w:rsidRDefault="00B22C5C"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numerical representation of the user experience of a specific product</w:t>
            </w:r>
          </w:p>
        </w:tc>
      </w:tr>
      <w:tr w:rsidR="005047F4" w14:paraId="2CF9DF1C"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0A994FAE" w14:textId="2AC9DD97" w:rsidR="005047F4" w:rsidRDefault="005047F4" w:rsidP="00ED1AFA">
            <w:r>
              <w:t>Review Analysis</w:t>
            </w:r>
          </w:p>
        </w:tc>
        <w:tc>
          <w:tcPr>
            <w:tcW w:w="4508" w:type="dxa"/>
          </w:tcPr>
          <w:p w14:paraId="36927E09" w14:textId="1BD0D95B" w:rsidR="005047F4"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systematic way to find some useful information from the review string</w:t>
            </w:r>
          </w:p>
        </w:tc>
      </w:tr>
      <w:tr w:rsidR="00C907D8" w14:paraId="51A50E6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DEFE68" w14:textId="54676463" w:rsidR="00C907D8" w:rsidRDefault="00C907D8" w:rsidP="00ED1AFA">
            <w:r>
              <w:t>Review Crawler</w:t>
            </w:r>
          </w:p>
        </w:tc>
        <w:tc>
          <w:tcPr>
            <w:tcW w:w="4508" w:type="dxa"/>
          </w:tcPr>
          <w:p w14:paraId="15D2C38F" w14:textId="17ED961D" w:rsidR="00C907D8" w:rsidRDefault="00C907D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module that helps collecting reviews from different websites</w:t>
            </w:r>
          </w:p>
        </w:tc>
      </w:tr>
      <w:tr w:rsidR="00A42A38" w14:paraId="62F2A59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214AA936" w14:textId="1B92AA20" w:rsidR="00A42A38" w:rsidRDefault="00A42A38" w:rsidP="00ED1AFA">
            <w:r>
              <w:t>Database</w:t>
            </w:r>
          </w:p>
        </w:tc>
        <w:tc>
          <w:tcPr>
            <w:tcW w:w="4508" w:type="dxa"/>
          </w:tcPr>
          <w:p w14:paraId="484A3C28" w14:textId="3BBB6B3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backend term which represents a large collection of data (in this case Reviews)</w:t>
            </w:r>
          </w:p>
        </w:tc>
      </w:tr>
      <w:tr w:rsidR="00A42A38" w14:paraId="5031EFED"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281221" w14:textId="50C54A2C" w:rsidR="00A42A38" w:rsidRDefault="00A42A38" w:rsidP="00ED1AFA">
            <w:r>
              <w:t>API</w:t>
            </w:r>
          </w:p>
        </w:tc>
        <w:tc>
          <w:tcPr>
            <w:tcW w:w="4508" w:type="dxa"/>
          </w:tcPr>
          <w:p w14:paraId="144C5A53" w14:textId="43053604" w:rsidR="00A42A38" w:rsidRDefault="00A42A3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set of higher-class functions and interfaces developed by advanced programmers that can be imported and use easily in different projects</w:t>
            </w:r>
          </w:p>
        </w:tc>
      </w:tr>
      <w:tr w:rsidR="00A42A38" w14:paraId="79EA107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43EE47AE" w14:textId="243ECD34" w:rsidR="00A42A38" w:rsidRDefault="00A42A38" w:rsidP="00ED1AFA">
            <w:r>
              <w:t>NLP</w:t>
            </w:r>
          </w:p>
        </w:tc>
        <w:tc>
          <w:tcPr>
            <w:tcW w:w="4508" w:type="dxa"/>
          </w:tcPr>
          <w:p w14:paraId="2740BEF2" w14:textId="37D23F8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Natural Language Processing</w:t>
            </w:r>
          </w:p>
        </w:tc>
      </w:tr>
    </w:tbl>
    <w:p w14:paraId="77BC5B25" w14:textId="7A69B18C" w:rsidR="00ED1AFA" w:rsidRDefault="00EE48DC" w:rsidP="00EE48DC">
      <w:pPr>
        <w:pStyle w:val="Caption"/>
        <w:jc w:val="center"/>
      </w:pPr>
      <w:bookmarkStart w:id="25" w:name="_Toc9286211"/>
      <w:r>
        <w:t xml:space="preserve">Table </w:t>
      </w:r>
      <w:fldSimple w:instr=" SEQ Table \* ARABIC ">
        <w:r w:rsidR="00366E93">
          <w:rPr>
            <w:noProof/>
          </w:rPr>
          <w:t>1</w:t>
        </w:r>
      </w:fldSimple>
      <w:r>
        <w:t>: Glossary</w:t>
      </w:r>
      <w:bookmarkEnd w:id="25"/>
    </w:p>
    <w:p w14:paraId="7CBE773A" w14:textId="77777777" w:rsidR="002C3E3C" w:rsidRPr="002C3E3C" w:rsidRDefault="002C3E3C" w:rsidP="002C3E3C"/>
    <w:p w14:paraId="10018511"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255AA2F0" w14:textId="3C6B19B3" w:rsidR="004B198C" w:rsidRDefault="004B198C" w:rsidP="00320BCC">
      <w:pPr>
        <w:pStyle w:val="Heading1"/>
        <w:numPr>
          <w:ilvl w:val="0"/>
          <w:numId w:val="5"/>
        </w:numPr>
        <w:jc w:val="left"/>
      </w:pPr>
      <w:bookmarkStart w:id="26" w:name="_Toc10827281"/>
      <w:r>
        <w:rPr>
          <w:rFonts w:hint="eastAsia"/>
        </w:rPr>
        <w:lastRenderedPageBreak/>
        <w:t>U</w:t>
      </w:r>
      <w:r>
        <w:t>ser Requirements Definition</w:t>
      </w:r>
      <w:bookmarkEnd w:id="26"/>
    </w:p>
    <w:p w14:paraId="212988C9" w14:textId="77777777" w:rsidR="00A92173" w:rsidRDefault="00A92173" w:rsidP="00A92173"/>
    <w:p w14:paraId="0455F857" w14:textId="17DB6C12" w:rsidR="00FC0E6D" w:rsidRPr="00A92173" w:rsidRDefault="00A92173" w:rsidP="00A42A38">
      <w:pPr>
        <w:jc w:val="both"/>
      </w:pPr>
      <w:r>
        <w:rPr>
          <w:rFonts w:hint="eastAsia"/>
        </w:rPr>
        <w:t>본 챕터에서는 시스템이 사용자에게 제공하는 서비스에 대해 서술하고,</w:t>
      </w:r>
      <w:r>
        <w:t xml:space="preserve"> </w:t>
      </w:r>
      <w:r>
        <w:rPr>
          <w:rFonts w:hint="eastAsia"/>
        </w:rPr>
        <w:t>사용자가</w:t>
      </w:r>
      <w:r>
        <w:t xml:space="preserve"> </w:t>
      </w:r>
      <w:r>
        <w:rPr>
          <w:rFonts w:hint="eastAsia"/>
        </w:rPr>
        <w:t>시스템을 사용하는 데 있어 중요한 비기능적 요구사항에 대해 설명한다.</w:t>
      </w:r>
      <w:r>
        <w:t xml:space="preserve"> </w:t>
      </w:r>
      <w:r>
        <w:rPr>
          <w:rFonts w:hint="eastAsia"/>
        </w:rPr>
        <w:t>이번 챕터의 독자는 사용자이므로 전문지식이 없는 독자도 이해할 수 있도록 기술용어의 사용을 자제하고,</w:t>
      </w:r>
      <w:r>
        <w:t xml:space="preserve"> </w:t>
      </w:r>
      <w:r>
        <w:rPr>
          <w:rFonts w:hint="eastAsia"/>
        </w:rPr>
        <w:t>자연어와 시각자료를 활용해 각 요구사항에 대해 설명한다.</w:t>
      </w:r>
    </w:p>
    <w:p w14:paraId="7124DE12" w14:textId="26DB0B93" w:rsidR="004B198C" w:rsidRDefault="00320BCC" w:rsidP="00320BCC">
      <w:pPr>
        <w:pStyle w:val="Heading2"/>
        <w:jc w:val="left"/>
      </w:pPr>
      <w:bookmarkStart w:id="27" w:name="_Toc10827282"/>
      <w:r>
        <w:t xml:space="preserve">4.1. </w:t>
      </w:r>
      <w:r w:rsidR="004B198C">
        <w:rPr>
          <w:rFonts w:hint="eastAsia"/>
        </w:rPr>
        <w:t>F</w:t>
      </w:r>
      <w:r w:rsidR="004B198C">
        <w:t>unctional Requirements</w:t>
      </w:r>
      <w:bookmarkEnd w:id="27"/>
    </w:p>
    <w:p w14:paraId="2E6848C8" w14:textId="77777777" w:rsidR="00FC0E6D" w:rsidRPr="00FC0E6D" w:rsidRDefault="00FC0E6D" w:rsidP="00FC0E6D"/>
    <w:p w14:paraId="71BCFE64" w14:textId="5661B155" w:rsidR="00B32DB0" w:rsidRPr="00B32DB0" w:rsidRDefault="00404593" w:rsidP="00544EB4">
      <w:pPr>
        <w:pStyle w:val="Heading3"/>
        <w:numPr>
          <w:ilvl w:val="0"/>
          <w:numId w:val="27"/>
        </w:numPr>
      </w:pPr>
      <w:bookmarkStart w:id="28" w:name="_Toc10827283"/>
      <w:r>
        <w:t>Sign up/</w:t>
      </w:r>
      <w:r w:rsidR="00F76E87">
        <w:t>Login</w:t>
      </w:r>
      <w:bookmarkEnd w:id="28"/>
    </w:p>
    <w:p w14:paraId="7A782515" w14:textId="75996CB0" w:rsidR="00404593" w:rsidRDefault="00404593" w:rsidP="00404593">
      <w:r>
        <w:t>This requirement is one the most fundamental requirements where users can get on our platform using a specific ID and Password. Before joining the platform and starting using DEAListic, users have register for a membership using a unique ID. This information along with some other personal information will be stored in our data base. Later on, when the users want to login the system will authenticate the given (ID, PW) pair and try match it with a one from the data base.</w:t>
      </w:r>
    </w:p>
    <w:p w14:paraId="6E33800D" w14:textId="75996CB0" w:rsidR="00404593" w:rsidRDefault="00404593" w:rsidP="00404593">
      <w:pPr>
        <w:keepNext/>
        <w:ind w:firstLine="800"/>
        <w:jc w:val="center"/>
      </w:pPr>
      <w:r>
        <w:rPr>
          <w:noProof/>
        </w:rPr>
        <mc:AlternateContent>
          <mc:Choice Requires="wpg">
            <w:drawing>
              <wp:inline distT="0" distB="0" distL="0" distR="0" wp14:anchorId="7EC9462E" wp14:editId="281310B9">
                <wp:extent cx="2924280" cy="1238250"/>
                <wp:effectExtent l="0" t="0" r="0" b="0"/>
                <wp:docPr id="18" name="Group 18"/>
                <wp:cNvGraphicFramePr/>
                <a:graphic xmlns:a="http://schemas.openxmlformats.org/drawingml/2006/main">
                  <a:graphicData uri="http://schemas.microsoft.com/office/word/2010/wordprocessingGroup">
                    <wpg:wgp>
                      <wpg:cNvGrpSpPr/>
                      <wpg:grpSpPr>
                        <a:xfrm>
                          <a:off x="0" y="0"/>
                          <a:ext cx="2924280" cy="1238250"/>
                          <a:chOff x="0" y="0"/>
                          <a:chExt cx="2722652" cy="1153160"/>
                        </a:xfrm>
                      </wpg:grpSpPr>
                      <pic:pic xmlns:pic="http://schemas.openxmlformats.org/drawingml/2006/picture">
                        <pic:nvPicPr>
                          <pic:cNvPr id="19" name="Picture 19"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0" name="Picture 20"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714A8901" w14:textId="77777777" w:rsidR="00C3380D" w:rsidRPr="00D30275" w:rsidRDefault="00C3380D" w:rsidP="00404593">
                              <w:pPr>
                                <w:jc w:val="center"/>
                                <w:rPr>
                                  <w:sz w:val="16"/>
                                  <w:szCs w:val="16"/>
                                </w:rPr>
                              </w:pPr>
                              <w:r>
                                <w:rPr>
                                  <w:sz w:val="16"/>
                                  <w:szCs w:val="16"/>
                                </w:rPr>
                                <w:t>ID, PW</w:t>
                              </w:r>
                            </w:p>
                          </w:txbxContent>
                        </wps:txbx>
                        <wps:bodyPr rot="0" vert="horz" wrap="square" lIns="91440" tIns="45720" rIns="91440" bIns="45720" anchor="t" anchorCtr="0">
                          <a:noAutofit/>
                        </wps:bodyPr>
                      </wps:wsp>
                      <wps:wsp>
                        <wps:cNvPr id="22"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EC9462E" id="Group 18" o:spid="_x0000_s1026" style="width:230.25pt;height:97.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">
                  <v:imagedata r:id="rId22" o:title="Image result for person vector png"/>
                </v:shape>
                <v:shape id="Picture 20" o:spid="_x0000_s1028"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">
                  <v:imagedata r:id="rId23" o:title="Image result for database vector png"/>
                </v:shape>
                <v:shapetype id="_x0000_t202" coordsize="21600,21600" o:spt="202" path="m,l,21600r21600,l21600,xe">
                  <v:stroke joinstyle="miter"/>
                  <v:path gradientshapeok="t" o:connecttype="rect"/>
                </v:shapetype>
                <v:shape id="Text Box 2" o:spid="_x0000_s1029"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14A8901" w14:textId="77777777" w:rsidR="00C3380D" w:rsidRPr="00D30275" w:rsidRDefault="00C3380D" w:rsidP="00404593">
                        <w:pPr>
                          <w:jc w:val="center"/>
                          <w:rPr>
                            <w:sz w:val="16"/>
                            <w:szCs w:val="16"/>
                          </w:rPr>
                        </w:pPr>
                        <w:r>
                          <w:rPr>
                            <w:sz w:val="16"/>
                            <w:szCs w:val="16"/>
                          </w:rPr>
                          <w:t>ID, PW</w:t>
                        </w:r>
                      </w:p>
                    </w:txbxContent>
                  </v:textbox>
                </v:shape>
                <v:shapetype id="_x0000_t32" coordsize="21600,21600" o:spt="32" o:oned="t" path="m,l21600,21600e" filled="f">
                  <v:path arrowok="t" fillok="f" o:connecttype="none"/>
                  <o:lock v:ext="edit" shapetype="t"/>
                </v:shapetype>
                <v:shape id="Straight Arrow Connector 22" o:spid="_x0000_s1030" type="#_x0000_t32" style="position:absolute;left:7438;top:382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" strokecolor="#0d0d0d [3069]" strokeweight="1pt">
                  <v:stroke endarrow="block" joinstyle="miter"/>
                </v:shape>
                <w10:anchorlock/>
              </v:group>
            </w:pict>
          </mc:Fallback>
        </mc:AlternateContent>
      </w:r>
    </w:p>
    <w:p w14:paraId="48C46271" w14:textId="6DC7C03E" w:rsidR="00404593" w:rsidRDefault="00404593" w:rsidP="00404593">
      <w:pPr>
        <w:pStyle w:val="Caption"/>
        <w:jc w:val="center"/>
      </w:pPr>
      <w:bookmarkStart w:id="29" w:name="_Toc9286231"/>
      <w:r>
        <w:t xml:space="preserve">Diagram </w:t>
      </w:r>
      <w:fldSimple w:instr=" SEQ Diagram \* ARABIC ">
        <w:r w:rsidR="00366E93">
          <w:rPr>
            <w:noProof/>
          </w:rPr>
          <w:t>1</w:t>
        </w:r>
      </w:fldSimple>
      <w:r>
        <w:t>: Login process</w:t>
      </w:r>
      <w:bookmarkEnd w:id="29"/>
    </w:p>
    <w:p w14:paraId="31015C4C" w14:textId="77777777" w:rsidR="00404593" w:rsidRDefault="00404593" w:rsidP="00404593">
      <w:pPr>
        <w:keepNext/>
        <w:ind w:firstLine="800"/>
        <w:jc w:val="center"/>
      </w:pPr>
      <w:r>
        <w:rPr>
          <w:noProof/>
        </w:rPr>
        <mc:AlternateContent>
          <mc:Choice Requires="wpg">
            <w:drawing>
              <wp:inline distT="0" distB="0" distL="0" distR="0" wp14:anchorId="4173C9B9" wp14:editId="2A2089F1">
                <wp:extent cx="2743628" cy="1162050"/>
                <wp:effectExtent l="0" t="0" r="0" b="0"/>
                <wp:docPr id="17" name="Group 17"/>
                <wp:cNvGraphicFramePr/>
                <a:graphic xmlns:a="http://schemas.openxmlformats.org/drawingml/2006/main">
                  <a:graphicData uri="http://schemas.microsoft.com/office/word/2010/wordprocessingGroup">
                    <wpg:wgp>
                      <wpg:cNvGrpSpPr/>
                      <wpg:grpSpPr>
                        <a:xfrm>
                          <a:off x="0" y="0"/>
                          <a:ext cx="2743628" cy="1162050"/>
                          <a:chOff x="0" y="0"/>
                          <a:chExt cx="2722652" cy="1153160"/>
                        </a:xfrm>
                      </wpg:grpSpPr>
                      <pic:pic xmlns:pic="http://schemas.openxmlformats.org/drawingml/2006/picture">
                        <pic:nvPicPr>
                          <pic:cNvPr id="24" name="Picture 8"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5" name="Picture 12"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6"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10D3D27B" w14:textId="77777777" w:rsidR="00C3380D" w:rsidRPr="00D30275" w:rsidRDefault="00C3380D" w:rsidP="00404593">
                              <w:pPr>
                                <w:jc w:val="center"/>
                                <w:rPr>
                                  <w:sz w:val="16"/>
                                  <w:szCs w:val="16"/>
                                </w:rPr>
                              </w:pPr>
                              <w:r w:rsidRPr="00D30275">
                                <w:rPr>
                                  <w:sz w:val="16"/>
                                  <w:szCs w:val="16"/>
                                </w:rPr>
                                <w:t>ID, Password,</w:t>
                              </w:r>
                              <w:r>
                                <w:rPr>
                                  <w:sz w:val="16"/>
                                  <w:szCs w:val="16"/>
                                </w:rPr>
                                <w:br/>
                              </w:r>
                              <w:r w:rsidRPr="00D30275">
                                <w:rPr>
                                  <w:sz w:val="16"/>
                                  <w:szCs w:val="16"/>
                                </w:rPr>
                                <w:t>Personal Information</w:t>
                              </w:r>
                            </w:p>
                          </w:txbxContent>
                        </wps:txbx>
                        <wps:bodyPr rot="0" vert="horz" wrap="square" lIns="91440" tIns="45720" rIns="91440" bIns="45720" anchor="t" anchorCtr="0">
                          <a:noAutofit/>
                        </wps:bodyPr>
                      </wps:wsp>
                      <wps:wsp>
                        <wps:cNvPr id="27" name="Straight Arrow Connector 15"/>
                        <wps:cNvCnPr/>
                        <wps:spPr>
                          <a:xfrm>
                            <a:off x="743803" y="614150"/>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173C9B9" id="Group 17" o:spid="_x0000_s1031" style="width:216.05pt;height:91.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">
                <v:shape id="Picture 8" o:spid="_x0000_s1032"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">
                  <v:imagedata r:id="rId22" o:title="Image result for person vector png"/>
                </v:shape>
                <v:shape id="Picture 12" o:spid="_x0000_s1033"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">
                  <v:imagedata r:id="rId23" o:title="Image result for database vector png"/>
                </v:shape>
                <v:shape id="Text Box 2" o:spid="_x0000_s1034"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0D3D27B" w14:textId="77777777" w:rsidR="00C3380D" w:rsidRPr="00D30275" w:rsidRDefault="00C3380D" w:rsidP="00404593">
                        <w:pPr>
                          <w:jc w:val="center"/>
                          <w:rPr>
                            <w:sz w:val="16"/>
                            <w:szCs w:val="16"/>
                          </w:rPr>
                        </w:pPr>
                        <w:r w:rsidRPr="00D30275">
                          <w:rPr>
                            <w:sz w:val="16"/>
                            <w:szCs w:val="16"/>
                          </w:rPr>
                          <w:t>ID, Password,</w:t>
                        </w:r>
                        <w:r>
                          <w:rPr>
                            <w:sz w:val="16"/>
                            <w:szCs w:val="16"/>
                          </w:rPr>
                          <w:br/>
                        </w:r>
                        <w:r w:rsidRPr="00D30275">
                          <w:rPr>
                            <w:sz w:val="16"/>
                            <w:szCs w:val="16"/>
                          </w:rPr>
                          <w:t>Personal Information</w:t>
                        </w:r>
                      </w:p>
                    </w:txbxContent>
                  </v:textbox>
                </v:shape>
                <v:shape id="Straight Arrow Connector 15" o:spid="_x0000_s1035" type="#_x0000_t32" style="position:absolute;left:7438;top:614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" strokecolor="#0d0d0d [3069]" strokeweight="1pt">
                  <v:stroke endarrow="block" joinstyle="miter"/>
                </v:shape>
                <w10:anchorlock/>
              </v:group>
            </w:pict>
          </mc:Fallback>
        </mc:AlternateContent>
      </w:r>
    </w:p>
    <w:p w14:paraId="1C3EA1E2" w14:textId="7838C937" w:rsidR="00404593" w:rsidRPr="001160B7" w:rsidRDefault="00404593" w:rsidP="00404593">
      <w:pPr>
        <w:pStyle w:val="Caption"/>
        <w:jc w:val="center"/>
      </w:pPr>
      <w:bookmarkStart w:id="30" w:name="_Toc9286232"/>
      <w:r>
        <w:t xml:space="preserve">Diagram </w:t>
      </w:r>
      <w:fldSimple w:instr=" SEQ Diagram \* ARABIC ">
        <w:r w:rsidR="00366E93">
          <w:rPr>
            <w:noProof/>
          </w:rPr>
          <w:t>2</w:t>
        </w:r>
      </w:fldSimple>
      <w:r>
        <w:t>: Signup process</w:t>
      </w:r>
      <w:bookmarkEnd w:id="30"/>
    </w:p>
    <w:p w14:paraId="29D51F83" w14:textId="66EDD08E" w:rsidR="00120992" w:rsidRDefault="00120992" w:rsidP="00544EB4">
      <w:pPr>
        <w:pStyle w:val="Heading3"/>
        <w:numPr>
          <w:ilvl w:val="0"/>
          <w:numId w:val="27"/>
        </w:numPr>
      </w:pPr>
      <w:bookmarkStart w:id="31" w:name="_Toc10827284"/>
      <w:r>
        <w:lastRenderedPageBreak/>
        <w:t>Ranking</w:t>
      </w:r>
      <w:bookmarkEnd w:id="31"/>
    </w:p>
    <w:p w14:paraId="5D2FAB20" w14:textId="77777777" w:rsidR="003423ED" w:rsidRDefault="003423ED" w:rsidP="003423ED">
      <w:pPr>
        <w:keepNext/>
        <w:jc w:val="center"/>
      </w:pPr>
      <w:r w:rsidRPr="003423ED">
        <w:rPr>
          <w:noProof/>
        </w:rPr>
        <w:drawing>
          <wp:inline distT="0" distB="0" distL="0" distR="0" wp14:anchorId="447BDDD6" wp14:editId="666B79AB">
            <wp:extent cx="2057400" cy="3657600"/>
            <wp:effectExtent l="0" t="0" r="0" b="0"/>
            <wp:docPr id="12" name="그림 8">
              <a:extLst xmlns:a="http://schemas.openxmlformats.org/drawingml/2006/main">
                <a:ext uri="{FF2B5EF4-FFF2-40B4-BE49-F238E27FC236}">
                  <a16:creationId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276" cy="3680491"/>
                    </a:xfrm>
                    <a:prstGeom prst="rect">
                      <a:avLst/>
                    </a:prstGeom>
                  </pic:spPr>
                </pic:pic>
              </a:graphicData>
            </a:graphic>
          </wp:inline>
        </w:drawing>
      </w:r>
    </w:p>
    <w:p w14:paraId="45DAC8ED" w14:textId="5B790705" w:rsidR="00213BC8" w:rsidRPr="00213BC8" w:rsidRDefault="003423ED" w:rsidP="003423ED">
      <w:pPr>
        <w:pStyle w:val="Caption"/>
        <w:jc w:val="center"/>
      </w:pPr>
      <w:bookmarkStart w:id="32" w:name="_Toc9286227"/>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6</w:t>
      </w:r>
      <w:r w:rsidR="00F50609">
        <w:rPr>
          <w:noProof/>
        </w:rPr>
        <w:fldChar w:fldCharType="end"/>
      </w:r>
      <w:r>
        <w:rPr>
          <w:rFonts w:hint="eastAsia"/>
        </w:rPr>
        <w:t>:</w:t>
      </w:r>
      <w:r>
        <w:t xml:space="preserve"> User Requirement - Ranking</w:t>
      </w:r>
      <w:bookmarkEnd w:id="32"/>
    </w:p>
    <w:p w14:paraId="525155A8" w14:textId="6A3F4383" w:rsidR="006E4EEB" w:rsidRPr="006E4EEB" w:rsidRDefault="006E4EEB" w:rsidP="006E4EEB">
      <w:r>
        <w:t xml:space="preserve">This </w:t>
      </w:r>
      <w:r w:rsidR="003423ED">
        <w:t>requirement</w:t>
      </w:r>
      <w:r>
        <w:t xml:space="preserve"> is aimed for making ranking lists from review of products in Dealistic. By this</w:t>
      </w:r>
      <w:r w:rsidR="003423ED">
        <w:t xml:space="preserve"> feature</w:t>
      </w:r>
      <w:r>
        <w:t xml:space="preserve">, customer can easily check good quality of product and it can be motivation to sellers to improve their products by competing ranking. We will make specific parts of ranking by each </w:t>
      </w:r>
      <w:r w:rsidR="004B0F1F">
        <w:t>category</w:t>
      </w:r>
      <w:r>
        <w:t xml:space="preserve"> and represent its ranking on the lists.</w:t>
      </w:r>
      <w:r w:rsidR="003423ED">
        <w:t xml:space="preserve"> First, get the data from word processing of review and then save it to database of ranking list. And show the ranking by descending order on the page.</w:t>
      </w:r>
    </w:p>
    <w:p w14:paraId="7814F263" w14:textId="1D354D47" w:rsidR="007721ED" w:rsidRDefault="004B0F1F" w:rsidP="00544EB4">
      <w:pPr>
        <w:pStyle w:val="Heading3"/>
        <w:numPr>
          <w:ilvl w:val="0"/>
          <w:numId w:val="27"/>
        </w:numPr>
      </w:pPr>
      <w:bookmarkStart w:id="33" w:name="_Toc10827285"/>
      <w:r>
        <w:lastRenderedPageBreak/>
        <w:t>i</w:t>
      </w:r>
      <w:r w:rsidR="003D500D">
        <w:t>tem detail</w:t>
      </w:r>
      <w:bookmarkEnd w:id="33"/>
    </w:p>
    <w:p w14:paraId="56A3C2CA" w14:textId="77777777" w:rsidR="007721ED" w:rsidRDefault="007721ED" w:rsidP="007721ED">
      <w:pPr>
        <w:jc w:val="center"/>
      </w:pPr>
      <w:r w:rsidRPr="007721ED">
        <w:rPr>
          <w:noProof/>
        </w:rPr>
        <w:drawing>
          <wp:inline distT="0" distB="0" distL="0" distR="0" wp14:anchorId="5641E6A4" wp14:editId="393A0349">
            <wp:extent cx="1440000" cy="2559999"/>
            <wp:effectExtent l="0" t="0" r="8255" b="0"/>
            <wp:docPr id="2" name="그림 8">
              <a:extLst xmlns:a="http://schemas.openxmlformats.org/drawingml/2006/main">
                <a:ext uri="{FF2B5EF4-FFF2-40B4-BE49-F238E27FC236}">
                  <a16:creationId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2559999"/>
                    </a:xfrm>
                    <a:prstGeom prst="rect">
                      <a:avLst/>
                    </a:prstGeom>
                  </pic:spPr>
                </pic:pic>
              </a:graphicData>
            </a:graphic>
          </wp:inline>
        </w:drawing>
      </w:r>
      <w:r w:rsidRPr="007721ED">
        <w:rPr>
          <w:noProof/>
        </w:rPr>
        <w:drawing>
          <wp:inline distT="0" distB="0" distL="0" distR="0" wp14:anchorId="019CDBF8" wp14:editId="79AF6167">
            <wp:extent cx="1440000" cy="2560000"/>
            <wp:effectExtent l="0" t="0" r="8255" b="0"/>
            <wp:docPr id="8" name="그림 8">
              <a:extLst xmlns:a="http://schemas.openxmlformats.org/drawingml/2006/main">
                <a:ext uri="{FF2B5EF4-FFF2-40B4-BE49-F238E27FC236}">
                  <a16:creationId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2560000"/>
                    </a:xfrm>
                    <a:prstGeom prst="rect">
                      <a:avLst/>
                    </a:prstGeom>
                  </pic:spPr>
                </pic:pic>
              </a:graphicData>
            </a:graphic>
          </wp:inline>
        </w:drawing>
      </w:r>
    </w:p>
    <w:p w14:paraId="63749EEA" w14:textId="6A80793C" w:rsidR="007721ED" w:rsidRDefault="007721ED" w:rsidP="007721ED">
      <w:pPr>
        <w:pStyle w:val="Caption"/>
        <w:jc w:val="center"/>
      </w:pPr>
      <w:bookmarkStart w:id="34" w:name="_Toc9286228"/>
      <w:r>
        <w:t xml:space="preserve">Figure </w:t>
      </w:r>
      <w:fldSimple w:instr=" SEQ Figure \* ARABIC ">
        <w:r w:rsidR="00366E93">
          <w:rPr>
            <w:noProof/>
          </w:rPr>
          <w:t>7</w:t>
        </w:r>
      </w:fldSimple>
      <w:r>
        <w:t>: User requirement - Item Detail</w:t>
      </w:r>
      <w:bookmarkEnd w:id="34"/>
    </w:p>
    <w:p w14:paraId="0C01678E" w14:textId="77777777" w:rsidR="00A92173" w:rsidRPr="00FC0E6D" w:rsidRDefault="00A92173" w:rsidP="00926706">
      <w:pPr>
        <w:jc w:val="both"/>
      </w:pPr>
      <w:r>
        <w:rPr>
          <w:rFonts w:hint="eastAsia"/>
        </w:rPr>
        <w:t>R</w:t>
      </w:r>
      <w:r>
        <w:t xml:space="preserve">anking </w:t>
      </w:r>
      <w:r>
        <w:rPr>
          <w:rFonts w:hint="eastAsia"/>
        </w:rPr>
        <w:t>기능,</w:t>
      </w:r>
      <w:r>
        <w:t xml:space="preserve"> </w:t>
      </w:r>
      <w:r w:rsidR="00E56517">
        <w:t>Recommendation</w:t>
      </w:r>
      <w:r>
        <w:t xml:space="preserve"> </w:t>
      </w:r>
      <w:r>
        <w:rPr>
          <w:rFonts w:hint="eastAsia"/>
        </w:rPr>
        <w:t xml:space="preserve">기능에서 </w:t>
      </w:r>
      <w:r w:rsidR="009F7560">
        <w:rPr>
          <w:rFonts w:hint="eastAsia"/>
        </w:rPr>
        <w:t xml:space="preserve">목록으로 </w:t>
      </w:r>
      <w:r w:rsidR="00883ACE">
        <w:rPr>
          <w:rFonts w:hint="eastAsia"/>
        </w:rPr>
        <w:t>나열</w:t>
      </w:r>
      <w:r>
        <w:rPr>
          <w:rFonts w:hint="eastAsia"/>
        </w:rPr>
        <w:t>된 각 상품의 세부 정보</w:t>
      </w:r>
      <w:r w:rsidR="00AB4377">
        <w:rPr>
          <w:rFonts w:hint="eastAsia"/>
        </w:rPr>
        <w:t>와 쇼핑몰의 구매 링크</w:t>
      </w:r>
      <w:r>
        <w:rPr>
          <w:rFonts w:hint="eastAsia"/>
        </w:rPr>
        <w:t>를 표시하고,</w:t>
      </w:r>
      <w:r>
        <w:t xml:space="preserve"> </w:t>
      </w:r>
      <w:r>
        <w:rPr>
          <w:rFonts w:hint="eastAsia"/>
        </w:rPr>
        <w:t>해당 상품의 전반적인 긍정 평가 정도,</w:t>
      </w:r>
      <w:r>
        <w:t xml:space="preserve"> </w:t>
      </w:r>
      <w:r>
        <w:rPr>
          <w:rFonts w:hint="eastAsia"/>
        </w:rPr>
        <w:t>리뷰에서 주로 언급된 키워드의 목록 등을</w:t>
      </w:r>
      <w:r>
        <w:t xml:space="preserve"> </w:t>
      </w:r>
      <w:r>
        <w:rPr>
          <w:rFonts w:hint="eastAsia"/>
        </w:rPr>
        <w:t>알기 쉽게 표시한다.</w:t>
      </w:r>
      <w:r>
        <w:t xml:space="preserve"> </w:t>
      </w:r>
      <w:r>
        <w:rPr>
          <w:rFonts w:hint="eastAsia"/>
        </w:rPr>
        <w:t>또한</w:t>
      </w:r>
      <w:r>
        <w:t xml:space="preserve"> </w:t>
      </w:r>
      <w:r w:rsidR="002D57F6">
        <w:rPr>
          <w:rFonts w:hint="eastAsia"/>
        </w:rPr>
        <w:t>밑으로 스크롤할 경우 실제 평가 집계에 사용된 리뷰의 목록을 확인할 수 있으며,</w:t>
      </w:r>
      <w:r w:rsidR="002D57F6">
        <w:t xml:space="preserve"> </w:t>
      </w:r>
      <w:r w:rsidR="002D57F6">
        <w:rPr>
          <w:rFonts w:hint="eastAsia"/>
        </w:rPr>
        <w:t>각 리뷰는</w:t>
      </w:r>
      <w:r w:rsidR="002D57F6">
        <w:t xml:space="preserve"> </w:t>
      </w:r>
      <w:r w:rsidR="002D57F6">
        <w:rPr>
          <w:rFonts w:hint="eastAsia"/>
        </w:rPr>
        <w:t>텍스트와 함께 리뷰의 긍정/부정 평가 여부,</w:t>
      </w:r>
      <w:r w:rsidR="002D57F6">
        <w:t xml:space="preserve"> </w:t>
      </w:r>
      <w:r w:rsidR="002D57F6">
        <w:rPr>
          <w:rFonts w:hint="eastAsia"/>
        </w:rPr>
        <w:t>중요도, 리뷰의 중요 키워드 등을 함께 표시해 사용자가 확인할 수 있다.</w:t>
      </w:r>
      <w:r w:rsidR="00AB4377">
        <w:t xml:space="preserve"> </w:t>
      </w:r>
      <w:r w:rsidR="00AB4377">
        <w:rPr>
          <w:rFonts w:hint="eastAsia"/>
        </w:rPr>
        <w:t>또한 해당 상품을 북마크에 추가해 다시 시스템에 접속했을 때 재검색할 필요 없이 M</w:t>
      </w:r>
      <w:r w:rsidR="00AB4377">
        <w:t>ypage</w:t>
      </w:r>
      <w:r w:rsidR="00AB4377">
        <w:rPr>
          <w:rFonts w:hint="eastAsia"/>
        </w:rPr>
        <w:t>에서 바로 확인할 수 있다.</w:t>
      </w:r>
    </w:p>
    <w:p w14:paraId="2CEE5F52" w14:textId="77777777" w:rsidR="00FC0E6D" w:rsidRPr="00A92173" w:rsidRDefault="00FC0E6D" w:rsidP="00FC0E6D"/>
    <w:p w14:paraId="4FCB911F" w14:textId="6E0C810C" w:rsidR="003D500D" w:rsidRDefault="003D500D" w:rsidP="00544EB4">
      <w:pPr>
        <w:pStyle w:val="Heading3"/>
        <w:numPr>
          <w:ilvl w:val="0"/>
          <w:numId w:val="27"/>
        </w:numPr>
      </w:pPr>
      <w:bookmarkStart w:id="35" w:name="_Toc10827286"/>
      <w:r>
        <w:lastRenderedPageBreak/>
        <w:t>Recommendation</w:t>
      </w:r>
      <w:bookmarkEnd w:id="35"/>
    </w:p>
    <w:p w14:paraId="032A1073" w14:textId="77777777" w:rsidR="00466635" w:rsidRDefault="00466635" w:rsidP="00466635">
      <w:pPr>
        <w:keepNext/>
        <w:jc w:val="center"/>
      </w:pPr>
      <w:r>
        <w:rPr>
          <w:noProof/>
        </w:rPr>
        <w:drawing>
          <wp:inline distT="0" distB="0" distL="0" distR="0" wp14:anchorId="589B165F" wp14:editId="2643C1B7">
            <wp:extent cx="2625090" cy="2571460"/>
            <wp:effectExtent l="0" t="0" r="381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22638"/>
                    <a:stretch/>
                  </pic:blipFill>
                  <pic:spPr bwMode="auto">
                    <a:xfrm>
                      <a:off x="0" y="0"/>
                      <a:ext cx="2631829" cy="257806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4F8B4547" w14:textId="7A4F7F64" w:rsidR="00FC0E6D" w:rsidRDefault="00466635" w:rsidP="00466635">
      <w:pPr>
        <w:pStyle w:val="Caption"/>
        <w:jc w:val="center"/>
      </w:pPr>
      <w:bookmarkStart w:id="36" w:name="_Toc9286229"/>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8</w:t>
      </w:r>
      <w:r w:rsidR="00F50609">
        <w:rPr>
          <w:noProof/>
        </w:rPr>
        <w:fldChar w:fldCharType="end"/>
      </w:r>
      <w:r>
        <w:t>: User requirement – Recommendation</w:t>
      </w:r>
      <w:bookmarkEnd w:id="36"/>
    </w:p>
    <w:p w14:paraId="1E88BD73" w14:textId="77777777" w:rsidR="00466635" w:rsidRPr="00466635" w:rsidRDefault="00466635" w:rsidP="00466635"/>
    <w:p w14:paraId="2CED87AA" w14:textId="4274F430" w:rsidR="00F76E87" w:rsidRDefault="003D500D" w:rsidP="00544EB4">
      <w:pPr>
        <w:pStyle w:val="Heading3"/>
        <w:numPr>
          <w:ilvl w:val="0"/>
          <w:numId w:val="27"/>
        </w:numPr>
      </w:pPr>
      <w:bookmarkStart w:id="37" w:name="_Toc10827287"/>
      <w:r>
        <w:t>Mypage</w:t>
      </w:r>
      <w:bookmarkEnd w:id="37"/>
    </w:p>
    <w:p w14:paraId="2F7A5A8D" w14:textId="16EAF4A3" w:rsidR="00926706" w:rsidRDefault="00A07050" w:rsidP="00926706">
      <w:pPr>
        <w:jc w:val="both"/>
      </w:pPr>
      <w:r>
        <w:rPr>
          <w:rFonts w:hint="eastAsia"/>
        </w:rPr>
        <w:t>개인화된 사용자별</w:t>
      </w:r>
      <w:r w:rsidR="00926706">
        <w:rPr>
          <w:rFonts w:hint="eastAsia"/>
        </w:rPr>
        <w:t xml:space="preserve"> 페이지이다.</w:t>
      </w:r>
      <w:r w:rsidR="00926706">
        <w:t xml:space="preserve"> </w:t>
      </w:r>
      <w:r w:rsidR="00926706">
        <w:rPr>
          <w:rFonts w:hint="eastAsia"/>
        </w:rPr>
        <w:t>이 페이지를 통해서 사용자의 개인 정보 관리,</w:t>
      </w:r>
      <w:r w:rsidR="00926706">
        <w:t xml:space="preserve"> </w:t>
      </w:r>
      <w:r w:rsidR="00926706">
        <w:rPr>
          <w:rFonts w:hint="eastAsia"/>
        </w:rPr>
        <w:t>자신이 작성한 상품평 관리</w:t>
      </w:r>
      <w:r>
        <w:rPr>
          <w:rFonts w:hint="eastAsia"/>
        </w:rPr>
        <w:t>,</w:t>
      </w:r>
      <w:r>
        <w:t xml:space="preserve"> </w:t>
      </w:r>
      <w:r>
        <w:rPr>
          <w:rFonts w:hint="eastAsia"/>
        </w:rPr>
        <w:t>북마크</w:t>
      </w:r>
      <w:r w:rsidR="00926706">
        <w:rPr>
          <w:rFonts w:hint="eastAsia"/>
        </w:rPr>
        <w:t xml:space="preserve"> 등의 기능이 처리될 수 있다.</w:t>
      </w:r>
      <w:r w:rsidR="00926706">
        <w:t xml:space="preserve"> </w:t>
      </w:r>
      <w:r w:rsidR="00926706">
        <w:rPr>
          <w:rFonts w:hint="eastAsia"/>
        </w:rPr>
        <w:t>따라서 이 페이지는 로그인한 사용자만 접근 가능하다.</w:t>
      </w:r>
    </w:p>
    <w:p w14:paraId="4EB7D0E8" w14:textId="77777777" w:rsidR="00E505BA" w:rsidRDefault="00E505BA" w:rsidP="00926706">
      <w:pPr>
        <w:jc w:val="both"/>
      </w:pPr>
    </w:p>
    <w:p w14:paraId="2E199618" w14:textId="7ED1D8C2" w:rsidR="00CF4933" w:rsidRDefault="00CF4933" w:rsidP="00544EB4">
      <w:pPr>
        <w:pStyle w:val="Heading3"/>
        <w:numPr>
          <w:ilvl w:val="0"/>
          <w:numId w:val="27"/>
        </w:numPr>
      </w:pPr>
      <w:bookmarkStart w:id="38" w:name="_Toc10827288"/>
      <w:r>
        <w:rPr>
          <w:rFonts w:hint="eastAsia"/>
        </w:rPr>
        <w:t>S</w:t>
      </w:r>
      <w:r>
        <w:t>earch</w:t>
      </w:r>
      <w:bookmarkEnd w:id="38"/>
    </w:p>
    <w:p w14:paraId="082B6A2F" w14:textId="03B296D5" w:rsidR="00CF4933" w:rsidRDefault="00CF4933" w:rsidP="00926706">
      <w:pPr>
        <w:jc w:val="both"/>
      </w:pPr>
      <w:r>
        <w:rPr>
          <w:rFonts w:hint="eastAsia"/>
        </w:rPr>
        <w:t xml:space="preserve">사용자는 이 기능을 통하여 </w:t>
      </w:r>
      <w:r w:rsidR="001C7DFC">
        <w:rPr>
          <w:rFonts w:hint="eastAsia"/>
        </w:rPr>
        <w:t>상품을 검색할 수 있다.</w:t>
      </w:r>
      <w:r w:rsidR="001C7DFC">
        <w:t xml:space="preserve"> </w:t>
      </w:r>
      <w:r w:rsidR="001C7DFC">
        <w:rPr>
          <w:rFonts w:hint="eastAsia"/>
        </w:rPr>
        <w:t xml:space="preserve">검색 조건은 </w:t>
      </w:r>
      <w:r w:rsidR="004D76E5">
        <w:rPr>
          <w:rFonts w:hint="eastAsia"/>
        </w:rPr>
        <w:t>이름,</w:t>
      </w:r>
      <w:r w:rsidR="004D76E5">
        <w:t xml:space="preserve"> </w:t>
      </w:r>
      <w:r w:rsidR="004D76E5">
        <w:rPr>
          <w:rFonts w:hint="eastAsia"/>
        </w:rPr>
        <w:t>카테고리,</w:t>
      </w:r>
      <w:r w:rsidR="004D76E5">
        <w:t xml:space="preserve"> </w:t>
      </w:r>
      <w:r w:rsidR="004D76E5">
        <w:rPr>
          <w:rFonts w:hint="eastAsia"/>
        </w:rPr>
        <w:t>스펙 등 다양한 조건이 될 수 있으며,</w:t>
      </w:r>
      <w:r w:rsidR="004D76E5">
        <w:t xml:space="preserve"> </w:t>
      </w:r>
      <w:r w:rsidR="004D76E5">
        <w:rPr>
          <w:rFonts w:hint="eastAsia"/>
        </w:rPr>
        <w:t xml:space="preserve">목록을 </w:t>
      </w:r>
      <w:r w:rsidR="00411E5F">
        <w:rPr>
          <w:rFonts w:hint="eastAsia"/>
        </w:rPr>
        <w:t>점수,</w:t>
      </w:r>
      <w:r w:rsidR="00411E5F">
        <w:t xml:space="preserve"> </w:t>
      </w:r>
      <w:r w:rsidR="00411E5F">
        <w:rPr>
          <w:rFonts w:hint="eastAsia"/>
        </w:rPr>
        <w:t>리뷰 많은 순,</w:t>
      </w:r>
      <w:r w:rsidR="00411E5F">
        <w:t xml:space="preserve"> </w:t>
      </w:r>
      <w:r w:rsidR="00411E5F">
        <w:rPr>
          <w:rFonts w:hint="eastAsia"/>
        </w:rPr>
        <w:t>가격 등 다양한 조건으로 재정렬이 가능해야 한다.</w:t>
      </w:r>
      <w:r w:rsidR="00411E5F">
        <w:t xml:space="preserve"> </w:t>
      </w:r>
      <w:r w:rsidR="0067078C">
        <w:rPr>
          <w:rFonts w:hint="eastAsia"/>
        </w:rPr>
        <w:t>상품을 누르면 해당 상품의 자세한 정보를 담은 페이지로 연결</w:t>
      </w:r>
      <w:r w:rsidR="006F4530">
        <w:rPr>
          <w:rFonts w:hint="eastAsia"/>
        </w:rPr>
        <w:t>된다.</w:t>
      </w:r>
    </w:p>
    <w:p w14:paraId="03F0AC3E" w14:textId="77777777" w:rsidR="00FC0E6D" w:rsidRPr="00926706" w:rsidRDefault="00FC0E6D" w:rsidP="00F76E87"/>
    <w:p w14:paraId="02ABE132" w14:textId="77777777" w:rsidR="00E505BA" w:rsidRDefault="00E505BA">
      <w:pPr>
        <w:rPr>
          <w:rFonts w:asciiTheme="majorHAnsi" w:eastAsiaTheme="majorEastAsia" w:hAnsiTheme="majorHAnsi" w:cstheme="majorBidi"/>
          <w:sz w:val="32"/>
          <w:szCs w:val="32"/>
        </w:rPr>
      </w:pPr>
      <w:r>
        <w:br w:type="page"/>
      </w:r>
    </w:p>
    <w:p w14:paraId="430C71E8" w14:textId="595BA239" w:rsidR="00CB77C2" w:rsidRDefault="004B198C" w:rsidP="00544EB4">
      <w:pPr>
        <w:pStyle w:val="Heading2"/>
        <w:numPr>
          <w:ilvl w:val="1"/>
          <w:numId w:val="5"/>
        </w:numPr>
        <w:jc w:val="left"/>
      </w:pPr>
      <w:bookmarkStart w:id="39" w:name="_Toc10827289"/>
      <w:r>
        <w:rPr>
          <w:rFonts w:hint="eastAsia"/>
        </w:rPr>
        <w:lastRenderedPageBreak/>
        <w:t>N</w:t>
      </w:r>
      <w:r>
        <w:t>on-functional Requirements</w:t>
      </w:r>
      <w:bookmarkEnd w:id="39"/>
    </w:p>
    <w:p w14:paraId="4F7AB1A3" w14:textId="77777777" w:rsidR="00FC0E6D" w:rsidRPr="00FC0E6D" w:rsidRDefault="00FC0E6D" w:rsidP="00FC0E6D"/>
    <w:p w14:paraId="30FDAAAF" w14:textId="7AC8BDA1" w:rsidR="00671033" w:rsidRDefault="008E66A4" w:rsidP="000F0FF1">
      <w:pPr>
        <w:pStyle w:val="Heading3"/>
        <w:numPr>
          <w:ilvl w:val="0"/>
          <w:numId w:val="28"/>
        </w:numPr>
      </w:pPr>
      <w:bookmarkStart w:id="40" w:name="_Toc10827290"/>
      <w:r>
        <w:t>Product requirements</w:t>
      </w:r>
      <w:bookmarkEnd w:id="40"/>
    </w:p>
    <w:p w14:paraId="0E89C7B4" w14:textId="77777777" w:rsidR="006A6400" w:rsidRDefault="00EA064C" w:rsidP="009B4206">
      <w:pPr>
        <w:pStyle w:val="ListParagraph"/>
        <w:numPr>
          <w:ilvl w:val="0"/>
          <w:numId w:val="8"/>
        </w:numPr>
        <w:ind w:leftChars="0"/>
      </w:pPr>
      <w:r>
        <w:t>Usability</w:t>
      </w:r>
      <w:r w:rsidR="000D3280" w:rsidRPr="000D3280">
        <w:t xml:space="preserve"> </w:t>
      </w:r>
    </w:p>
    <w:p w14:paraId="56BF0CD8" w14:textId="77777777" w:rsidR="00E56517" w:rsidRPr="00BD6AB1" w:rsidRDefault="00E56517" w:rsidP="00E56517">
      <w:pPr>
        <w:pStyle w:val="ListParagraph"/>
        <w:ind w:leftChars="0" w:left="760"/>
      </w:pPr>
      <w:r w:rsidRPr="00BD6AB1">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14:paraId="7A5CAD1B" w14:textId="77777777" w:rsidR="00155D90" w:rsidRDefault="00155D90" w:rsidP="00E56517">
      <w:pPr>
        <w:pStyle w:val="ListParagraph"/>
        <w:ind w:leftChars="0" w:left="760"/>
      </w:pPr>
      <w:r>
        <w:rPr>
          <w:rFonts w:hint="eastAsia"/>
        </w:rPr>
        <w:t xml:space="preserve">또한 </w:t>
      </w:r>
      <w:r w:rsidR="006A6400">
        <w:rPr>
          <w:rFonts w:hint="eastAsia"/>
        </w:rPr>
        <w:t>본</w:t>
      </w:r>
      <w:r w:rsidR="000D3280">
        <w:rPr>
          <w:rFonts w:hint="eastAsia"/>
        </w:rPr>
        <w:t xml:space="preserve"> 시스템은 다양한 기기에서의 접속을 전제하고 있으므로,</w:t>
      </w:r>
      <w:r w:rsidR="000D3280">
        <w:t xml:space="preserve"> </w:t>
      </w:r>
      <w:r w:rsidR="000D3280">
        <w:rPr>
          <w:rFonts w:hint="eastAsia"/>
        </w:rPr>
        <w:t>모바일,</w:t>
      </w:r>
      <w:r w:rsidR="000D3280">
        <w:t xml:space="preserve"> PC </w:t>
      </w:r>
      <w:r w:rsidR="000D3280">
        <w:rPr>
          <w:rFonts w:hint="eastAsia"/>
        </w:rPr>
        <w:t>등 여러가지 플랫폼에서의</w:t>
      </w:r>
      <w:r w:rsidR="000D3280">
        <w:t xml:space="preserve"> </w:t>
      </w:r>
      <w:r w:rsidR="000D3280">
        <w:rPr>
          <w:rFonts w:hint="eastAsia"/>
        </w:rPr>
        <w:t>원활한 접속이 가능해야 한다.</w:t>
      </w:r>
      <w:r w:rsidR="000D3280">
        <w:t xml:space="preserve"> </w:t>
      </w:r>
      <w:r w:rsidR="000D3280">
        <w:rPr>
          <w:rFonts w:hint="eastAsia"/>
        </w:rPr>
        <w:t>또한 사용자의 접속 환경에 맞는 레이아웃을 표시함으로써 사용자 경험을 해치지 않도록 하고,</w:t>
      </w:r>
      <w:r w:rsidR="000D3280">
        <w:t xml:space="preserve"> </w:t>
      </w:r>
      <w:r w:rsidR="000D3280">
        <w:rPr>
          <w:rFonts w:hint="eastAsia"/>
        </w:rPr>
        <w:t>모바일 사용자의 경우 시스템으로 바로 접속할 수 있는 방법이 존재해야 한다.</w:t>
      </w:r>
      <w:r w:rsidR="00E56517">
        <w:t xml:space="preserve"> </w:t>
      </w:r>
    </w:p>
    <w:p w14:paraId="5069E190" w14:textId="77777777" w:rsidR="00A41005" w:rsidRDefault="00BD6AB1" w:rsidP="00155D90">
      <w:pPr>
        <w:pStyle w:val="ListParagraph"/>
        <w:numPr>
          <w:ilvl w:val="0"/>
          <w:numId w:val="8"/>
        </w:numPr>
        <w:ind w:leftChars="0"/>
      </w:pPr>
      <w:r>
        <w:t>P</w:t>
      </w:r>
      <w:r w:rsidR="00A41005">
        <w:t>erformance</w:t>
      </w:r>
    </w:p>
    <w:p w14:paraId="08FF3BCA" w14:textId="3585B340" w:rsidR="006A6400" w:rsidRDefault="006A6400" w:rsidP="006A6400">
      <w:pPr>
        <w:pStyle w:val="ListParagraph"/>
        <w:ind w:leftChars="0" w:left="760"/>
      </w:pPr>
      <w:r>
        <w:t xml:space="preserve">Word processing should handle a lot of exceptions to make reliable grade from reviews. </w:t>
      </w:r>
      <w:r w:rsidR="004B0F1F">
        <w:t>So,</w:t>
      </w:r>
      <w:r>
        <w:t xml:space="preserve">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14:paraId="42A56C21" w14:textId="77777777" w:rsidR="00BD6AB1" w:rsidRDefault="00A41005" w:rsidP="00BD6AB1">
      <w:pPr>
        <w:pStyle w:val="ListParagraph"/>
        <w:numPr>
          <w:ilvl w:val="0"/>
          <w:numId w:val="8"/>
        </w:numPr>
        <w:ind w:leftChars="0"/>
      </w:pPr>
      <w:r>
        <w:rPr>
          <w:rFonts w:hint="eastAsia"/>
        </w:rPr>
        <w:t>D</w:t>
      </w:r>
      <w:r>
        <w:t>ependability</w:t>
      </w:r>
    </w:p>
    <w:p w14:paraId="5F320D38" w14:textId="77777777" w:rsidR="00BD6AB1" w:rsidRDefault="00BD6AB1" w:rsidP="00BD6AB1">
      <w:pPr>
        <w:pStyle w:val="ListParagraph"/>
        <w:ind w:leftChars="0" w:left="760"/>
      </w:pPr>
      <w:r w:rsidRPr="00BD6AB1">
        <w:t xml:space="preserve">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w:t>
      </w:r>
      <w:r w:rsidRPr="00BD6AB1">
        <w:lastRenderedPageBreak/>
        <w:t>server everything will go back to its original state. Finally, the overall results provided by our review text analysis system will be extremely accurate and dependable as it is based on a highly developed API (Google Natural Language API).</w:t>
      </w:r>
    </w:p>
    <w:p w14:paraId="1E321861" w14:textId="77777777" w:rsidR="006A6400" w:rsidRDefault="00A41005" w:rsidP="009B4206">
      <w:pPr>
        <w:pStyle w:val="ListParagraph"/>
        <w:numPr>
          <w:ilvl w:val="0"/>
          <w:numId w:val="8"/>
        </w:numPr>
        <w:ind w:leftChars="0"/>
      </w:pPr>
      <w:r>
        <w:rPr>
          <w:rFonts w:hint="eastAsia"/>
        </w:rPr>
        <w:t>S</w:t>
      </w:r>
      <w:r>
        <w:t>ecurity</w:t>
      </w:r>
      <w:r w:rsidR="00365E5C" w:rsidRPr="00365E5C">
        <w:t xml:space="preserve"> </w:t>
      </w:r>
    </w:p>
    <w:p w14:paraId="02DDFE75" w14:textId="77777777" w:rsidR="006A6400" w:rsidRPr="00FC0E6D" w:rsidRDefault="006A6400" w:rsidP="006A6400">
      <w:pPr>
        <w:pStyle w:val="ListParagraph"/>
        <w:ind w:leftChars="0" w:left="760"/>
      </w:pPr>
      <w:r>
        <w:t xml:space="preserve">Review must be reliable and must guarantee the anonymity of review writer. And each personal information must be protected from outer access and there for we need security. And also, Id and passwords should be protected by saving it securely. </w:t>
      </w:r>
    </w:p>
    <w:p w14:paraId="19779158" w14:textId="77777777" w:rsidR="00A41005" w:rsidRPr="006A6400" w:rsidRDefault="00A41005" w:rsidP="006A6400">
      <w:pPr>
        <w:pStyle w:val="ListParagraph"/>
        <w:ind w:leftChars="0" w:left="760"/>
      </w:pPr>
    </w:p>
    <w:p w14:paraId="1B0F9159" w14:textId="68BAC791" w:rsidR="008E66A4" w:rsidRDefault="008E66A4" w:rsidP="000F0FF1">
      <w:pPr>
        <w:pStyle w:val="Heading3"/>
        <w:numPr>
          <w:ilvl w:val="0"/>
          <w:numId w:val="28"/>
        </w:numPr>
      </w:pPr>
      <w:bookmarkStart w:id="41" w:name="_Toc10827291"/>
      <w:r>
        <w:rPr>
          <w:rFonts w:hint="eastAsia"/>
        </w:rPr>
        <w:t>O</w:t>
      </w:r>
      <w:r>
        <w:t>rganization</w:t>
      </w:r>
      <w:r w:rsidR="00550599">
        <w:t>al</w:t>
      </w:r>
      <w:r>
        <w:t xml:space="preserve"> requirements</w:t>
      </w:r>
      <w:bookmarkEnd w:id="41"/>
    </w:p>
    <w:p w14:paraId="3F47CC8A" w14:textId="77777777" w:rsidR="000D3280" w:rsidRDefault="00A41005" w:rsidP="000D3280">
      <w:pPr>
        <w:pStyle w:val="ListParagraph"/>
        <w:numPr>
          <w:ilvl w:val="0"/>
          <w:numId w:val="7"/>
        </w:numPr>
        <w:ind w:leftChars="0"/>
      </w:pPr>
      <w:r>
        <w:rPr>
          <w:rFonts w:hint="eastAsia"/>
        </w:rPr>
        <w:t>O</w:t>
      </w:r>
      <w:r>
        <w:t>perational</w:t>
      </w:r>
      <w:r w:rsidR="000D3280">
        <w:br/>
      </w:r>
      <w:r w:rsidR="00FE26D0">
        <w:rPr>
          <w:rFonts w:hint="eastAsia"/>
        </w:rPr>
        <w:t>현재 지속적으로 운영할 수 있는 하드웨어 자원이 없으므로,</w:t>
      </w:r>
      <w:r w:rsidR="00FE26D0">
        <w:t xml:space="preserve"> </w:t>
      </w:r>
      <w:r w:rsidR="00FE26D0">
        <w:rPr>
          <w:rFonts w:hint="eastAsia"/>
        </w:rPr>
        <w:t>상용 클라우드 서버에 배포할 것을 전제로 한다.</w:t>
      </w:r>
      <w:r w:rsidR="00FE26D0">
        <w:t xml:space="preserve"> </w:t>
      </w:r>
      <w:r w:rsidR="00FE26D0">
        <w:rPr>
          <w:rFonts w:hint="eastAsia"/>
        </w:rPr>
        <w:t>따라서 다양한 클라우드 서버에 배포할 수 있도록 h</w:t>
      </w:r>
      <w:r w:rsidR="00FE26D0">
        <w:t>ardware-</w:t>
      </w:r>
      <w:r w:rsidR="00926706">
        <w:t>dependent</w:t>
      </w:r>
      <w:r w:rsidR="00FE26D0">
        <w:rPr>
          <w:rFonts w:hint="eastAsia"/>
        </w:rPr>
        <w:t>한 구현을 자제하고,</w:t>
      </w:r>
      <w:r w:rsidR="00FE26D0">
        <w:t xml:space="preserve"> </w:t>
      </w:r>
      <w:r w:rsidR="00FE26D0">
        <w:rPr>
          <w:rFonts w:hint="eastAsia"/>
        </w:rPr>
        <w:t>서버의 주소가 바뀌어도 대응할 수 있게 시스템을 설계해야 한다.</w:t>
      </w:r>
    </w:p>
    <w:p w14:paraId="407E8F5E" w14:textId="0B7C0BBF" w:rsidR="00A41005" w:rsidRDefault="00A41005" w:rsidP="009B4206">
      <w:pPr>
        <w:pStyle w:val="ListParagraph"/>
        <w:numPr>
          <w:ilvl w:val="0"/>
          <w:numId w:val="7"/>
        </w:numPr>
        <w:ind w:leftChars="0"/>
      </w:pPr>
      <w:r>
        <w:t>Development</w:t>
      </w:r>
      <w:r w:rsidR="000D3280">
        <w:br/>
      </w:r>
      <w:r w:rsidR="00A679A1">
        <w:rPr>
          <w:rFonts w:hint="eastAsia"/>
        </w:rPr>
        <w:t>보다 빠른 기간에 시스템 개발이 가능하도록 P</w:t>
      </w:r>
      <w:r w:rsidR="00A679A1">
        <w:t>arallel Development</w:t>
      </w:r>
      <w:r w:rsidR="00A679A1">
        <w:rPr>
          <w:rFonts w:hint="eastAsia"/>
        </w:rPr>
        <w:t>를 도입한다.</w:t>
      </w:r>
      <w:r w:rsidR="00A679A1">
        <w:t xml:space="preserve"> </w:t>
      </w:r>
      <w:r w:rsidR="00A679A1">
        <w:rPr>
          <w:rFonts w:hint="eastAsia"/>
        </w:rPr>
        <w:t xml:space="preserve">이를 위해 개발 프로세스를 </w:t>
      </w:r>
      <w:r w:rsidR="00A679A1">
        <w:t>plan-driven</w:t>
      </w:r>
      <w:r w:rsidR="00A679A1">
        <w:rPr>
          <w:rFonts w:hint="eastAsia"/>
        </w:rPr>
        <w:t>으로 설계하고, 개발 단위를 프론트엔드와 백엔드로 나누며, 프론트엔드와 백엔드는 서로</w:t>
      </w:r>
      <w:r w:rsidR="00A679A1">
        <w:t xml:space="preserve"> </w:t>
      </w:r>
      <w:r w:rsidR="00A679A1">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30DB662B" w14:textId="067F021B" w:rsidR="00540BC7" w:rsidRDefault="00540BC7" w:rsidP="00540BC7">
      <w:pPr>
        <w:ind w:left="400"/>
      </w:pPr>
    </w:p>
    <w:p w14:paraId="5180729D" w14:textId="653A7889" w:rsidR="000F0FF1" w:rsidRDefault="000F0FF1" w:rsidP="00540BC7">
      <w:pPr>
        <w:ind w:left="400"/>
      </w:pPr>
    </w:p>
    <w:p w14:paraId="0F2F1B41" w14:textId="77777777" w:rsidR="004B0F1F" w:rsidRDefault="004B0F1F" w:rsidP="00540BC7">
      <w:pPr>
        <w:ind w:left="400"/>
      </w:pPr>
    </w:p>
    <w:p w14:paraId="413ADBEC" w14:textId="77777777" w:rsidR="000F0FF1" w:rsidRPr="00FC0E6D" w:rsidRDefault="000F0FF1" w:rsidP="00540BC7">
      <w:pPr>
        <w:ind w:left="400"/>
      </w:pPr>
    </w:p>
    <w:p w14:paraId="524EDCB1" w14:textId="77777777" w:rsidR="008E66A4" w:rsidRDefault="008E66A4" w:rsidP="000F0FF1">
      <w:pPr>
        <w:pStyle w:val="Heading3"/>
        <w:numPr>
          <w:ilvl w:val="0"/>
          <w:numId w:val="28"/>
        </w:numPr>
      </w:pPr>
      <w:bookmarkStart w:id="42" w:name="_Toc10827292"/>
      <w:r>
        <w:rPr>
          <w:rFonts w:hint="eastAsia"/>
        </w:rPr>
        <w:lastRenderedPageBreak/>
        <w:t>E</w:t>
      </w:r>
      <w:r>
        <w:t>xternal requirements</w:t>
      </w:r>
      <w:bookmarkEnd w:id="42"/>
    </w:p>
    <w:p w14:paraId="36756072" w14:textId="77777777" w:rsidR="000679FE" w:rsidRDefault="00AE55DB" w:rsidP="00926706">
      <w:pPr>
        <w:pStyle w:val="ListParagraph"/>
        <w:numPr>
          <w:ilvl w:val="0"/>
          <w:numId w:val="6"/>
        </w:numPr>
        <w:ind w:leftChars="0"/>
      </w:pPr>
      <w:r>
        <w:rPr>
          <w:rFonts w:hint="eastAsia"/>
        </w:rPr>
        <w:t>E</w:t>
      </w:r>
      <w:r>
        <w:t xml:space="preserve">xternal </w:t>
      </w:r>
      <w:r w:rsidR="000679FE">
        <w:t>System Policy</w:t>
      </w:r>
      <w:r w:rsidR="000679FE">
        <w:br/>
      </w:r>
      <w:r w:rsidR="000679FE">
        <w:rPr>
          <w:rFonts w:hint="eastAsia"/>
        </w:rPr>
        <w:t>본 시스템은 다른 시스템의 리뷰 목록을 재가공한 정보를 제공하는 시스템이므로,</w:t>
      </w:r>
      <w:r w:rsidR="000679FE">
        <w:t xml:space="preserve"> </w:t>
      </w:r>
      <w:r w:rsidR="000679FE">
        <w:rPr>
          <w:rFonts w:hint="eastAsia"/>
        </w:rPr>
        <w:t>데이터의 무단 전재를 금지하는 시스템의 경우 데이터 수집 방식에 따라 운영 정책을 위반할 소지가 있다.</w:t>
      </w:r>
      <w:r w:rsidR="000679FE">
        <w:t xml:space="preserve"> </w:t>
      </w:r>
      <w:r w:rsidR="000679FE">
        <w:rPr>
          <w:rFonts w:hint="eastAsia"/>
        </w:rPr>
        <w:t>따라서 정보 수집 대상 시스템의 운영 정책을 면밀히 확인하고,</w:t>
      </w:r>
      <w:r w:rsidR="000679FE">
        <w:t xml:space="preserve"> </w:t>
      </w:r>
      <w:r w:rsidR="000679FE">
        <w:rPr>
          <w:rFonts w:hint="eastAsia"/>
        </w:rPr>
        <w:t>해당 정책을 위반하지 않는 선에서 데이터를 수집해야 한다.</w:t>
      </w:r>
    </w:p>
    <w:p w14:paraId="5001CFB4" w14:textId="77777777" w:rsidR="000679FE" w:rsidRDefault="000679FE" w:rsidP="000679FE">
      <w:pPr>
        <w:pStyle w:val="ListParagraph"/>
        <w:numPr>
          <w:ilvl w:val="0"/>
          <w:numId w:val="6"/>
        </w:numPr>
        <w:ind w:leftChars="0"/>
      </w:pPr>
      <w:r>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 xml:space="preserve">따라서 가입 시 </w:t>
      </w:r>
      <w:r w:rsidR="00B51C25">
        <w:rPr>
          <w:rFonts w:hint="eastAsia"/>
        </w:rPr>
        <w:t xml:space="preserve">사용자 식별에 필요한 </w:t>
      </w:r>
      <w:r>
        <w:rPr>
          <w:rFonts w:hint="eastAsia"/>
        </w:rPr>
        <w:t xml:space="preserve">최소한의 </w:t>
      </w:r>
      <w:r w:rsidR="00AE55DB">
        <w:rPr>
          <w:rFonts w:hint="eastAsia"/>
        </w:rPr>
        <w:t>정보만을 제공받고,</w:t>
      </w:r>
      <w:r w:rsidR="00AE55DB">
        <w:t xml:space="preserve"> </w:t>
      </w:r>
      <w:r w:rsidR="00AE55DB">
        <w:rPr>
          <w:rFonts w:hint="eastAsia"/>
        </w:rPr>
        <w:t>개인정보가 유출되지 않도록 충분한 노력을 기울여야 한다.</w:t>
      </w:r>
    </w:p>
    <w:p w14:paraId="708A0182" w14:textId="7EB3BB73" w:rsidR="00E67CC2" w:rsidRDefault="00E67CC2">
      <w:r>
        <w:br w:type="page"/>
      </w:r>
    </w:p>
    <w:p w14:paraId="427DF129" w14:textId="2785DB95" w:rsidR="00FC0E6D" w:rsidRDefault="004B0F1F" w:rsidP="001F6F54">
      <w:pPr>
        <w:pStyle w:val="Heading1"/>
        <w:numPr>
          <w:ilvl w:val="0"/>
          <w:numId w:val="8"/>
        </w:numPr>
        <w:jc w:val="left"/>
      </w:pPr>
      <w:r>
        <w:lastRenderedPageBreak/>
        <w:t xml:space="preserve"> </w:t>
      </w:r>
      <w:bookmarkStart w:id="43" w:name="_Toc10827293"/>
      <w:r w:rsidR="004B198C">
        <w:rPr>
          <w:rFonts w:hint="eastAsia"/>
        </w:rPr>
        <w:t>S</w:t>
      </w:r>
      <w:r w:rsidR="004B198C">
        <w:t>ystem Architecture</w:t>
      </w:r>
      <w:bookmarkEnd w:id="43"/>
    </w:p>
    <w:p w14:paraId="749995EC" w14:textId="77777777" w:rsidR="00E45D76" w:rsidRDefault="00E45D76" w:rsidP="0001217D"/>
    <w:p w14:paraId="43196B61" w14:textId="4E25A414" w:rsidR="0001217D" w:rsidRDefault="005B34BE" w:rsidP="0001217D">
      <w:r>
        <w:rPr>
          <w:rFonts w:hint="eastAsia"/>
        </w:rPr>
        <w:t xml:space="preserve">이번 </w:t>
      </w:r>
      <w:r w:rsidR="00627E30">
        <w:rPr>
          <w:rFonts w:hint="eastAsia"/>
        </w:rPr>
        <w:t>챕터에서는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238615E8" w:rsidR="0001217D" w:rsidRDefault="0001217D" w:rsidP="007305FF">
      <w:pPr>
        <w:pStyle w:val="Heading2"/>
        <w:numPr>
          <w:ilvl w:val="1"/>
          <w:numId w:val="8"/>
        </w:numPr>
        <w:jc w:val="left"/>
      </w:pPr>
      <w:bookmarkStart w:id="44" w:name="_Toc10827294"/>
      <w:r>
        <w:rPr>
          <w:rFonts w:hint="eastAsia"/>
        </w:rPr>
        <w:t>F</w:t>
      </w:r>
      <w:r>
        <w:t>rontend Architecture</w:t>
      </w:r>
      <w:bookmarkEnd w:id="44"/>
    </w:p>
    <w:p w14:paraId="70674525" w14:textId="77777777" w:rsidR="0000694A" w:rsidRPr="0000694A" w:rsidRDefault="0000694A" w:rsidP="0000694A"/>
    <w:p w14:paraId="44D48DBC" w14:textId="77777777" w:rsidR="0000694A" w:rsidRDefault="0000694A" w:rsidP="0000694A">
      <w:pPr>
        <w:keepNext/>
        <w:jc w:val="center"/>
      </w:pPr>
      <w:r>
        <w:rPr>
          <w:noProof/>
        </w:rPr>
        <w:drawing>
          <wp:inline distT="0" distB="0" distL="0" distR="0" wp14:anchorId="5838A1FB" wp14:editId="33D614B6">
            <wp:extent cx="4392567" cy="4543425"/>
            <wp:effectExtent l="0" t="0" r="825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7494" cy="4548522"/>
                    </a:xfrm>
                    <a:prstGeom prst="rect">
                      <a:avLst/>
                    </a:prstGeom>
                    <a:noFill/>
                    <a:ln>
                      <a:noFill/>
                    </a:ln>
                  </pic:spPr>
                </pic:pic>
              </a:graphicData>
            </a:graphic>
          </wp:inline>
        </w:drawing>
      </w:r>
    </w:p>
    <w:p w14:paraId="294E315A" w14:textId="7B8F76FA" w:rsidR="0001217D" w:rsidRDefault="0000694A" w:rsidP="0000694A">
      <w:pPr>
        <w:pStyle w:val="Caption"/>
        <w:jc w:val="center"/>
      </w:pPr>
      <w:bookmarkStart w:id="45" w:name="_Toc9286233"/>
      <w:r>
        <w:t xml:space="preserve">Diagram </w:t>
      </w:r>
      <w:fldSimple w:instr=" SEQ Diagram \* ARABIC ">
        <w:r w:rsidR="00366E93">
          <w:rPr>
            <w:noProof/>
          </w:rPr>
          <w:t>3</w:t>
        </w:r>
      </w:fldSimple>
      <w:r>
        <w:t>: Frontend Architecture</w:t>
      </w:r>
      <w:bookmarkEnd w:id="45"/>
    </w:p>
    <w:p w14:paraId="37C80B2F" w14:textId="77777777" w:rsidR="0000694A" w:rsidRPr="00CF4933" w:rsidRDefault="0000694A" w:rsidP="0000694A">
      <w:r w:rsidRPr="00CF4933">
        <w:lastRenderedPageBreak/>
        <w:t>The frontend architecture is equivalent to the user interface that users interact with, make their requests to or retrieve some data from. In Dealistic, the main interface is made of four main tabs; the recommendation page, Ranking list, User’s personal information page and a search tab. Since the focus of the diagram is on the frontend, hence the details of the server/backend are not described.</w:t>
      </w:r>
    </w:p>
    <w:p w14:paraId="1061DA7A" w14:textId="77777777" w:rsidR="0000694A" w:rsidRPr="0000694A" w:rsidRDefault="0000694A" w:rsidP="0000694A"/>
    <w:p w14:paraId="150729FA" w14:textId="734104C1" w:rsidR="0001217D" w:rsidRDefault="0001217D" w:rsidP="007305FF">
      <w:pPr>
        <w:pStyle w:val="Heading2"/>
        <w:numPr>
          <w:ilvl w:val="1"/>
          <w:numId w:val="8"/>
        </w:numPr>
        <w:jc w:val="left"/>
      </w:pPr>
      <w:bookmarkStart w:id="46" w:name="_Toc10827295"/>
      <w:r>
        <w:t>Backend Architecture</w:t>
      </w:r>
      <w:bookmarkEnd w:id="46"/>
    </w:p>
    <w:p w14:paraId="4EE22360" w14:textId="77777777" w:rsidR="0000694A" w:rsidRPr="0000694A" w:rsidRDefault="0000694A" w:rsidP="0000694A"/>
    <w:p w14:paraId="5474059F" w14:textId="77777777" w:rsidR="00A66CF9" w:rsidRDefault="00A66CF9" w:rsidP="00A66CF9">
      <w:r>
        <w:rPr>
          <w:noProof/>
        </w:rPr>
        <w:drawing>
          <wp:inline distT="0" distB="0" distL="0" distR="0" wp14:anchorId="2E154832" wp14:editId="514FFE86">
            <wp:extent cx="5731509" cy="3162740"/>
            <wp:effectExtent l="0" t="0" r="317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architecture-backen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09" cy="3162740"/>
                    </a:xfrm>
                    <a:prstGeom prst="rect">
                      <a:avLst/>
                    </a:prstGeom>
                  </pic:spPr>
                </pic:pic>
              </a:graphicData>
            </a:graphic>
          </wp:inline>
        </w:drawing>
      </w:r>
    </w:p>
    <w:p w14:paraId="0208863F" w14:textId="16F7996B" w:rsidR="0001217D" w:rsidRDefault="00A66CF9" w:rsidP="00A66CF9">
      <w:pPr>
        <w:pStyle w:val="Caption"/>
        <w:jc w:val="center"/>
      </w:pPr>
      <w:bookmarkStart w:id="47" w:name="_Toc9286234"/>
      <w:r>
        <w:t xml:space="preserve">Diagram </w:t>
      </w:r>
      <w:fldSimple w:instr=" SEQ Diagram \* ARABIC ">
        <w:r w:rsidR="00366E93">
          <w:rPr>
            <w:noProof/>
          </w:rPr>
          <w:t>4</w:t>
        </w:r>
      </w:fldSimple>
      <w:r>
        <w:t>: Backend Architecture</w:t>
      </w:r>
      <w:bookmarkEnd w:id="47"/>
    </w:p>
    <w:p w14:paraId="1C12DE6E" w14:textId="5591869B" w:rsidR="00A66CF9" w:rsidRPr="00A66CF9" w:rsidRDefault="00A66CF9" w:rsidP="00A66CF9">
      <w:r>
        <w:rPr>
          <w:rFonts w:hint="eastAsia"/>
        </w:rPr>
        <w:t xml:space="preserve">백엔드 시스템은 </w:t>
      </w:r>
      <w:r w:rsidR="00705605">
        <w:rPr>
          <w:rFonts w:hint="eastAsia"/>
        </w:rPr>
        <w:t>위와 같이 구성되어 있는데,</w:t>
      </w:r>
      <w:r w:rsidR="00705605">
        <w:t xml:space="preserve"> </w:t>
      </w:r>
      <w:r w:rsidR="00705605">
        <w:rPr>
          <w:rFonts w:hint="eastAsia"/>
        </w:rPr>
        <w:t xml:space="preserve">크게 나누어 </w:t>
      </w:r>
      <w:r w:rsidR="004D4AE8">
        <w:rPr>
          <w:rFonts w:hint="eastAsia"/>
        </w:rPr>
        <w:t>A</w:t>
      </w:r>
      <w:r w:rsidR="004D4AE8">
        <w:t>pp</w:t>
      </w:r>
      <w:r w:rsidR="007A58E3">
        <w:t>li</w:t>
      </w:r>
      <w:r w:rsidR="004D4AE8">
        <w:t>cation Server</w:t>
      </w:r>
      <w:r w:rsidR="004D4AE8">
        <w:rPr>
          <w:rFonts w:hint="eastAsia"/>
        </w:rPr>
        <w:t xml:space="preserve">와 </w:t>
      </w:r>
      <w:r w:rsidR="00105ECB">
        <w:rPr>
          <w:rFonts w:hint="eastAsia"/>
        </w:rPr>
        <w:t>R</w:t>
      </w:r>
      <w:r w:rsidR="00105ECB">
        <w:t>eview Collection System, Review Analyzing System</w:t>
      </w:r>
      <w:r w:rsidR="00105ECB">
        <w:rPr>
          <w:rFonts w:hint="eastAsia"/>
        </w:rPr>
        <w:t>이 있다.</w:t>
      </w:r>
      <w:r w:rsidR="00105ECB">
        <w:t xml:space="preserve"> </w:t>
      </w:r>
    </w:p>
    <w:p w14:paraId="1AEBD6A4" w14:textId="1CF8E9D2" w:rsidR="0001217D" w:rsidRDefault="00F7683A" w:rsidP="00166EF8">
      <w:pPr>
        <w:pStyle w:val="Heading2"/>
        <w:numPr>
          <w:ilvl w:val="1"/>
          <w:numId w:val="8"/>
        </w:numPr>
        <w:jc w:val="left"/>
      </w:pPr>
      <w:bookmarkStart w:id="48" w:name="_Toc10827296"/>
      <w:r>
        <w:lastRenderedPageBreak/>
        <w:t>Review</w:t>
      </w:r>
      <w:r w:rsidR="0001217D">
        <w:t xml:space="preserve"> Analysis System</w:t>
      </w:r>
      <w:bookmarkEnd w:id="48"/>
    </w:p>
    <w:p w14:paraId="65422AC3" w14:textId="77777777" w:rsidR="00F953A5" w:rsidRDefault="007467DA" w:rsidP="00F953A5">
      <w:pPr>
        <w:keepNext/>
        <w:jc w:val="center"/>
      </w:pPr>
      <w:r>
        <w:rPr>
          <w:noProof/>
        </w:rPr>
        <w:drawing>
          <wp:inline distT="0" distB="0" distL="0" distR="0" wp14:anchorId="671ADBB7" wp14:editId="69D6AE85">
            <wp:extent cx="4114800" cy="3882587"/>
            <wp:effectExtent l="0" t="0" r="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9-05-19 23.23.52.png"/>
                    <pic:cNvPicPr/>
                  </pic:nvPicPr>
                  <pic:blipFill>
                    <a:blip r:embed="rId30">
                      <a:extLst>
                        <a:ext uri="{28A0092B-C50C-407E-A947-70E740481C1C}">
                          <a14:useLocalDpi xmlns:a14="http://schemas.microsoft.com/office/drawing/2010/main" val="0"/>
                        </a:ext>
                      </a:extLst>
                    </a:blip>
                    <a:stretch>
                      <a:fillRect/>
                    </a:stretch>
                  </pic:blipFill>
                  <pic:spPr>
                    <a:xfrm>
                      <a:off x="0" y="0"/>
                      <a:ext cx="4127134" cy="3894225"/>
                    </a:xfrm>
                    <a:prstGeom prst="rect">
                      <a:avLst/>
                    </a:prstGeom>
                  </pic:spPr>
                </pic:pic>
              </a:graphicData>
            </a:graphic>
          </wp:inline>
        </w:drawing>
      </w:r>
    </w:p>
    <w:p w14:paraId="6496104B" w14:textId="5AC03FFC" w:rsidR="0001217D" w:rsidRDefault="00F953A5" w:rsidP="00F953A5">
      <w:pPr>
        <w:pStyle w:val="Caption"/>
        <w:jc w:val="center"/>
      </w:pPr>
      <w:bookmarkStart w:id="49" w:name="_Toc9286235"/>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5</w:t>
      </w:r>
      <w:r w:rsidR="00F50609">
        <w:rPr>
          <w:noProof/>
        </w:rPr>
        <w:fldChar w:fldCharType="end"/>
      </w:r>
      <w:r>
        <w:rPr>
          <w:rFonts w:hint="eastAsia"/>
        </w:rPr>
        <w:t>:</w:t>
      </w:r>
      <w:r>
        <w:t xml:space="preserve"> Review Analysis System Architecture</w:t>
      </w:r>
      <w:bookmarkEnd w:id="49"/>
    </w:p>
    <w:p w14:paraId="46B7D1BC" w14:textId="77777777" w:rsidR="006351A3" w:rsidRDefault="006351A3" w:rsidP="00E432CD">
      <w:pPr>
        <w:jc w:val="both"/>
      </w:pPr>
      <w:r>
        <w:t>Review analysis system takes written reviews as arguments, applies tokenization, does sentiment analysis and finally marks the most important keywords and generates a new more accurate rating based on the original rating.</w:t>
      </w:r>
    </w:p>
    <w:p w14:paraId="14CD6C5E" w14:textId="77777777" w:rsidR="005A3328" w:rsidRPr="005A3328" w:rsidRDefault="005A3328" w:rsidP="005A3328"/>
    <w:p w14:paraId="6BFBE85B" w14:textId="6C69CA5E" w:rsidR="0001217D" w:rsidRDefault="0001217D" w:rsidP="00166EF8">
      <w:pPr>
        <w:pStyle w:val="Heading2"/>
        <w:numPr>
          <w:ilvl w:val="1"/>
          <w:numId w:val="8"/>
        </w:numPr>
        <w:jc w:val="left"/>
      </w:pPr>
      <w:bookmarkStart w:id="50" w:name="_Toc10827297"/>
      <w:r>
        <w:rPr>
          <w:rFonts w:hint="eastAsia"/>
        </w:rPr>
        <w:lastRenderedPageBreak/>
        <w:t>R</w:t>
      </w:r>
      <w:r>
        <w:t>ecommendation System</w:t>
      </w:r>
      <w:bookmarkEnd w:id="50"/>
    </w:p>
    <w:p w14:paraId="49FFAB42" w14:textId="77777777" w:rsidR="0071330F" w:rsidRDefault="00A12D50" w:rsidP="0071330F">
      <w:pPr>
        <w:keepNext/>
        <w:jc w:val="center"/>
      </w:pPr>
      <w:r>
        <w:rPr>
          <w:noProof/>
        </w:rPr>
        <w:drawing>
          <wp:inline distT="0" distB="0" distL="0" distR="0" wp14:anchorId="436A15D3" wp14:editId="1A0C08D4">
            <wp:extent cx="2335348" cy="4095750"/>
            <wp:effectExtent l="0" t="0" r="8255" b="0"/>
            <wp:docPr id="23" name="그림 23" descr="C:\Users\junbb\Downloads\Recommend 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Recommend Ar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5169" cy="4112974"/>
                    </a:xfrm>
                    <a:prstGeom prst="rect">
                      <a:avLst/>
                    </a:prstGeom>
                    <a:noFill/>
                    <a:ln>
                      <a:noFill/>
                    </a:ln>
                  </pic:spPr>
                </pic:pic>
              </a:graphicData>
            </a:graphic>
          </wp:inline>
        </w:drawing>
      </w:r>
    </w:p>
    <w:p w14:paraId="3A0DE677" w14:textId="768D7ECC" w:rsidR="00B32DB0" w:rsidRDefault="0071330F" w:rsidP="0071330F">
      <w:pPr>
        <w:pStyle w:val="Caption"/>
        <w:jc w:val="center"/>
      </w:pPr>
      <w:bookmarkStart w:id="51" w:name="_Toc9286230"/>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9</w:t>
      </w:r>
      <w:r w:rsidR="00F50609">
        <w:rPr>
          <w:noProof/>
        </w:rPr>
        <w:fldChar w:fldCharType="end"/>
      </w:r>
      <w:r>
        <w:t>: Recommendation</w:t>
      </w:r>
      <w:r w:rsidR="00F953A5">
        <w:t xml:space="preserve"> System Architecture</w:t>
      </w:r>
      <w:bookmarkEnd w:id="51"/>
    </w:p>
    <w:p w14:paraId="75D82258" w14:textId="3CCAB5E3" w:rsidR="004B198C" w:rsidRDefault="00E67CC2" w:rsidP="00860C0A">
      <w:pPr>
        <w:jc w:val="both"/>
      </w:pPr>
      <w:r>
        <w:t>Recommendation</w:t>
      </w:r>
      <w:r w:rsidR="00B32DB0">
        <w:t xml:space="preserve"> system shows recommended items based on Search history, User DB and Item DB. Server decides item categories from search history </w:t>
      </w:r>
      <w:r w:rsidR="001A4FBF">
        <w:rPr>
          <w:rFonts w:hint="eastAsia"/>
        </w:rPr>
        <w:t>f</w:t>
      </w:r>
      <w:r w:rsidR="001A4FBF">
        <w:t xml:space="preserve">rom </w:t>
      </w:r>
      <w:r w:rsidR="00B32DB0">
        <w:t>user DB and choose items of chose</w:t>
      </w:r>
      <w:r w:rsidR="00166EF8">
        <w:t>n</w:t>
      </w:r>
      <w:r w:rsidR="00B32DB0">
        <w:t xml:space="preserve"> category. Server list image and name of chose</w:t>
      </w:r>
      <w:r w:rsidR="00166EF8">
        <w:t>n</w:t>
      </w:r>
      <w:r w:rsidR="00B32DB0">
        <w:t xml:space="preserve"> items. User can choose or search category. Search history are saved in</w:t>
      </w:r>
      <w:r>
        <w:t xml:space="preserve"> </w:t>
      </w:r>
      <w:r w:rsidR="00B32DB0">
        <w:t>User DB. User can access item details from recommendation list.</w:t>
      </w:r>
    </w:p>
    <w:p w14:paraId="7FAA88D2" w14:textId="1F0E7808" w:rsidR="00823F0C" w:rsidRDefault="00823F0C">
      <w:r>
        <w:br w:type="page"/>
      </w:r>
    </w:p>
    <w:p w14:paraId="02051FB8" w14:textId="46FA8C18" w:rsidR="00C374E9" w:rsidRDefault="00C374E9" w:rsidP="00166EF8">
      <w:pPr>
        <w:pStyle w:val="Heading2"/>
        <w:numPr>
          <w:ilvl w:val="1"/>
          <w:numId w:val="8"/>
        </w:numPr>
        <w:jc w:val="left"/>
      </w:pPr>
      <w:bookmarkStart w:id="52" w:name="_Toc10827298"/>
      <w:r>
        <w:rPr>
          <w:rFonts w:hint="eastAsia"/>
        </w:rPr>
        <w:lastRenderedPageBreak/>
        <w:t>R</w:t>
      </w:r>
      <w:r>
        <w:t>anking System</w:t>
      </w:r>
      <w:bookmarkEnd w:id="52"/>
    </w:p>
    <w:p w14:paraId="7379B480" w14:textId="77777777" w:rsidR="00823F0C" w:rsidRPr="00823F0C" w:rsidRDefault="00823F0C" w:rsidP="00823F0C"/>
    <w:p w14:paraId="14BC215B" w14:textId="77777777" w:rsidR="00C374E9" w:rsidRDefault="00C374E9" w:rsidP="00C374E9">
      <w:pPr>
        <w:ind w:firstLine="800"/>
      </w:pPr>
      <w:r>
        <w:rPr>
          <w:rFonts w:hint="eastAsia"/>
        </w:rPr>
        <w:t>Ranking 시스템은 데이터베이스에 저장되어 있는 구매 내역에 대한 정보와 상품에 대한 정보를 사용하여 각 상품평 또는 상품의 특성에서 추출한 keyword별로 누적 구매 수가 높은 상품 순으로 고객에게 정보를 제공해주는 시스템이다.</w:t>
      </w:r>
    </w:p>
    <w:p w14:paraId="1058588F" w14:textId="77777777" w:rsidR="00C374E9" w:rsidRDefault="00C374E9" w:rsidP="00C374E9">
      <w:pPr>
        <w:ind w:firstLine="800"/>
      </w:pPr>
      <w:r>
        <w:rPr>
          <w:rFonts w:hint="eastAsia"/>
        </w:rPr>
        <w:t xml:space="preserve">Ranking 시스템은 두가지 방식으로 사용자에게 제공될 수 있다. 첫째는 사용자가 관심있는 keyword와 관련된 ranking system을 먼저 자동적인 keyword에 관한 ranking을 제공해주는 것이고 둘째는 사용자가 원하는 keyword에 대해 검색함으로써 수동적으로 ranking system을 사용자에게 제공해주는 것이다. </w:t>
      </w:r>
    </w:p>
    <w:p w14:paraId="284A17C7" w14:textId="77777777" w:rsidR="00C374E9" w:rsidRDefault="00C374E9" w:rsidP="00C374E9">
      <w:pPr>
        <w:ind w:firstLine="800"/>
      </w:pPr>
      <w:r>
        <w:rPr>
          <w:rFonts w:hint="eastAsia"/>
        </w:rPr>
        <w:t xml:space="preserve">고객은 제공된 ranking system을 참고하여 다른 사용자들의 관심 상품과 다른 사용자들이 많이 구매한 상품을 참고함으로써 더 편리한 쇼핑을 진행할 수 있다. </w:t>
      </w:r>
    </w:p>
    <w:p w14:paraId="1594D82B" w14:textId="77777777" w:rsidR="00C374E9" w:rsidRPr="00C374E9" w:rsidRDefault="00C374E9" w:rsidP="00FC0E6D"/>
    <w:p w14:paraId="4C4FCE0F"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2CA0F356" w14:textId="33190EDD" w:rsidR="004B198C" w:rsidRDefault="004B198C" w:rsidP="00EC76F9">
      <w:pPr>
        <w:pStyle w:val="Heading1"/>
        <w:numPr>
          <w:ilvl w:val="0"/>
          <w:numId w:val="8"/>
        </w:numPr>
        <w:jc w:val="left"/>
      </w:pPr>
      <w:bookmarkStart w:id="53" w:name="_Toc10827299"/>
      <w:r>
        <w:rPr>
          <w:rFonts w:hint="eastAsia"/>
        </w:rPr>
        <w:lastRenderedPageBreak/>
        <w:t>S</w:t>
      </w:r>
      <w:r>
        <w:t>ystem Requirements Specification</w:t>
      </w:r>
      <w:bookmarkEnd w:id="53"/>
    </w:p>
    <w:p w14:paraId="35A3F492" w14:textId="77777777" w:rsidR="005F1B32" w:rsidRDefault="005F1B32" w:rsidP="00FC0E6D"/>
    <w:p w14:paraId="6DEA6612" w14:textId="77777777"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14:paraId="545AA2FE" w14:textId="77777777" w:rsidR="005F1B32" w:rsidRPr="00FC0E6D" w:rsidRDefault="005F1B32" w:rsidP="005F1B32">
      <w:pPr>
        <w:ind w:firstLine="800"/>
      </w:pPr>
    </w:p>
    <w:p w14:paraId="342BDE30" w14:textId="4F4D9441" w:rsidR="00FC0E6D" w:rsidRPr="00FC0E6D" w:rsidRDefault="004B198C" w:rsidP="00EC76F9">
      <w:pPr>
        <w:pStyle w:val="Heading2"/>
        <w:numPr>
          <w:ilvl w:val="1"/>
          <w:numId w:val="8"/>
        </w:numPr>
        <w:jc w:val="left"/>
      </w:pPr>
      <w:bookmarkStart w:id="54" w:name="_Toc10827300"/>
      <w:r>
        <w:rPr>
          <w:rFonts w:hint="eastAsia"/>
        </w:rPr>
        <w:t>F</w:t>
      </w:r>
      <w:r>
        <w:t>unctional Requirements</w:t>
      </w:r>
      <w:r w:rsidR="005F1B32">
        <w:t xml:space="preserve"> – Frontend</w:t>
      </w:r>
      <w:bookmarkEnd w:id="54"/>
    </w:p>
    <w:p w14:paraId="427EBBBF" w14:textId="3D436C34" w:rsidR="0000694A" w:rsidRPr="0000694A" w:rsidRDefault="00D235F1" w:rsidP="00EC76F9">
      <w:pPr>
        <w:pStyle w:val="Heading3"/>
        <w:numPr>
          <w:ilvl w:val="0"/>
          <w:numId w:val="29"/>
        </w:numPr>
      </w:pPr>
      <w:bookmarkStart w:id="55" w:name="_Toc10827301"/>
      <w:r>
        <w:t>Ranking</w:t>
      </w:r>
      <w:bookmarkEnd w:id="55"/>
    </w:p>
    <w:tbl>
      <w:tblPr>
        <w:tblStyle w:val="PlainTable1"/>
        <w:tblW w:w="0" w:type="auto"/>
        <w:tblLook w:val="04A0" w:firstRow="1" w:lastRow="0" w:firstColumn="1" w:lastColumn="0" w:noHBand="0" w:noVBand="1"/>
      </w:tblPr>
      <w:tblGrid>
        <w:gridCol w:w="2098"/>
        <w:gridCol w:w="1897"/>
        <w:gridCol w:w="5021"/>
      </w:tblGrid>
      <w:tr w:rsidR="0000694A" w14:paraId="208E5AD6"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F56276" w14:textId="77777777" w:rsidR="0000694A" w:rsidRDefault="0000694A" w:rsidP="0074212B">
            <w:r>
              <w:t>Name</w:t>
            </w:r>
          </w:p>
        </w:tc>
        <w:tc>
          <w:tcPr>
            <w:tcW w:w="6894" w:type="dxa"/>
            <w:gridSpan w:val="2"/>
          </w:tcPr>
          <w:p w14:paraId="6ACEF4B3" w14:textId="77777777" w:rsidR="0000694A" w:rsidRDefault="0000694A" w:rsidP="0074212B">
            <w:pPr>
              <w:cnfStyle w:val="100000000000" w:firstRow="1" w:lastRow="0" w:firstColumn="0" w:lastColumn="0" w:oddVBand="0" w:evenVBand="0" w:oddHBand="0" w:evenHBand="0" w:firstRowFirstColumn="0" w:firstRowLastColumn="0" w:lastRowFirstColumn="0" w:lastRowLastColumn="0"/>
            </w:pPr>
            <w:r>
              <w:t>Ranking Function</w:t>
            </w:r>
          </w:p>
        </w:tc>
      </w:tr>
      <w:tr w:rsidR="0000694A" w14:paraId="6DC1EAE7"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3F7520" w14:textId="77777777" w:rsidR="0000694A" w:rsidRDefault="0000694A" w:rsidP="0074212B">
            <w:r>
              <w:rPr>
                <w:rFonts w:hint="eastAsia"/>
              </w:rPr>
              <w:t>D</w:t>
            </w:r>
            <w:r>
              <w:t>escription</w:t>
            </w:r>
          </w:p>
        </w:tc>
        <w:tc>
          <w:tcPr>
            <w:tcW w:w="6894" w:type="dxa"/>
            <w:gridSpan w:val="2"/>
          </w:tcPr>
          <w:p w14:paraId="6D7CF4A2"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Show ranking page in ascending order from top to down.</w:t>
            </w:r>
          </w:p>
        </w:tc>
      </w:tr>
      <w:tr w:rsidR="0000694A" w14:paraId="5E48E27B"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435D8A17" w14:textId="77777777" w:rsidR="0000694A" w:rsidRDefault="0000694A" w:rsidP="0074212B">
            <w:r>
              <w:rPr>
                <w:rFonts w:hint="eastAsia"/>
              </w:rPr>
              <w:t>I</w:t>
            </w:r>
            <w:r>
              <w:t>nputs</w:t>
            </w:r>
          </w:p>
        </w:tc>
        <w:tc>
          <w:tcPr>
            <w:tcW w:w="1701" w:type="dxa"/>
          </w:tcPr>
          <w:p w14:paraId="76877D07" w14:textId="77777777" w:rsidR="0000694A" w:rsidRDefault="0000694A" w:rsidP="0074212B">
            <w:pPr>
              <w:tabs>
                <w:tab w:val="left" w:pos="915"/>
              </w:tabs>
              <w:cnfStyle w:val="000000000000" w:firstRow="0" w:lastRow="0" w:firstColumn="0" w:lastColumn="0" w:oddVBand="0" w:evenVBand="0" w:oddHBand="0" w:evenHBand="0" w:firstRowFirstColumn="0" w:firstRowLastColumn="0" w:lastRowFirstColumn="0" w:lastRowLastColumn="0"/>
            </w:pPr>
            <w:r>
              <w:t>Ranking_Duration</w:t>
            </w:r>
          </w:p>
        </w:tc>
        <w:tc>
          <w:tcPr>
            <w:tcW w:w="5193" w:type="dxa"/>
          </w:tcPr>
          <w:p w14:paraId="46D46C3B"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string representing the ranking duration (month, week… etc)</w:t>
            </w:r>
          </w:p>
        </w:tc>
      </w:tr>
      <w:tr w:rsidR="0000694A" w14:paraId="24BD70C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D257ABA" w14:textId="77777777" w:rsidR="0000694A" w:rsidRDefault="0000694A" w:rsidP="0074212B">
            <w:r>
              <w:rPr>
                <w:rFonts w:hint="eastAsia"/>
              </w:rPr>
              <w:t>S</w:t>
            </w:r>
            <w:r>
              <w:t>ource (Input)</w:t>
            </w:r>
          </w:p>
        </w:tc>
        <w:tc>
          <w:tcPr>
            <w:tcW w:w="6894" w:type="dxa"/>
            <w:gridSpan w:val="2"/>
          </w:tcPr>
          <w:p w14:paraId="11E1F695"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rPr>
                <w:rFonts w:hint="eastAsia"/>
              </w:rPr>
              <w:t>U</w:t>
            </w:r>
            <w:r>
              <w:t>ser input</w:t>
            </w:r>
          </w:p>
        </w:tc>
      </w:tr>
      <w:tr w:rsidR="0000694A" w14:paraId="736CFDD6"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29C09B7" w14:textId="77777777" w:rsidR="0000694A" w:rsidRDefault="0000694A" w:rsidP="0074212B">
            <w:r>
              <w:rPr>
                <w:rFonts w:hint="eastAsia"/>
              </w:rPr>
              <w:t>O</w:t>
            </w:r>
            <w:r>
              <w:t>utputs</w:t>
            </w:r>
          </w:p>
        </w:tc>
        <w:tc>
          <w:tcPr>
            <w:tcW w:w="6894" w:type="dxa"/>
            <w:gridSpan w:val="2"/>
          </w:tcPr>
          <w:p w14:paraId="072D6449"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 xml:space="preserve">Updated sorted ranking list </w:t>
            </w:r>
          </w:p>
        </w:tc>
      </w:tr>
      <w:tr w:rsidR="0000694A" w14:paraId="157ABB6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752F939" w14:textId="77777777" w:rsidR="0000694A" w:rsidRDefault="0000694A" w:rsidP="0074212B">
            <w:r>
              <w:rPr>
                <w:rFonts w:hint="eastAsia"/>
              </w:rPr>
              <w:t>D</w:t>
            </w:r>
            <w:r>
              <w:t>estination (Output)</w:t>
            </w:r>
          </w:p>
        </w:tc>
        <w:tc>
          <w:tcPr>
            <w:tcW w:w="6894" w:type="dxa"/>
            <w:gridSpan w:val="2"/>
          </w:tcPr>
          <w:p w14:paraId="052FCA90"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User terminal (web browser)</w:t>
            </w:r>
          </w:p>
        </w:tc>
      </w:tr>
      <w:tr w:rsidR="0000694A" w14:paraId="06C3FC33"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073FDAA" w14:textId="77777777" w:rsidR="0000694A" w:rsidRDefault="0000694A" w:rsidP="0074212B">
            <w:r>
              <w:rPr>
                <w:rFonts w:hint="eastAsia"/>
              </w:rPr>
              <w:t>A</w:t>
            </w:r>
            <w:r>
              <w:t>ction</w:t>
            </w:r>
          </w:p>
        </w:tc>
        <w:tc>
          <w:tcPr>
            <w:tcW w:w="6894" w:type="dxa"/>
            <w:gridSpan w:val="2"/>
          </w:tcPr>
          <w:p w14:paraId="1CD732C9" w14:textId="77777777" w:rsidR="0000694A" w:rsidRPr="00E1588F" w:rsidRDefault="0000694A" w:rsidP="0074212B">
            <w:pPr>
              <w:cnfStyle w:val="000000000000" w:firstRow="0" w:lastRow="0" w:firstColumn="0" w:lastColumn="0" w:oddVBand="0" w:evenVBand="0" w:oddHBand="0" w:evenHBand="0" w:firstRowFirstColumn="0" w:firstRowLastColumn="0" w:lastRowFirstColumn="0" w:lastRowLastColumn="0"/>
            </w:pPr>
            <w:r>
              <w:t>When the user clicks on the ranking tab the chosen ranking duration is sent to the backend which processes the request and gets it from the data base. Finally, the sorted ranking list will be handed over to the web browser.</w:t>
            </w:r>
          </w:p>
        </w:tc>
      </w:tr>
      <w:tr w:rsidR="0000694A" w14:paraId="18C0214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AEE654" w14:textId="77777777" w:rsidR="0000694A" w:rsidRDefault="0000694A" w:rsidP="0074212B">
            <w:r>
              <w:rPr>
                <w:rFonts w:hint="eastAsia"/>
              </w:rPr>
              <w:t>R</w:t>
            </w:r>
            <w:r>
              <w:t>equirements</w:t>
            </w:r>
          </w:p>
        </w:tc>
        <w:tc>
          <w:tcPr>
            <w:tcW w:w="6894" w:type="dxa"/>
            <w:gridSpan w:val="2"/>
          </w:tcPr>
          <w:p w14:paraId="7BC6E806"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Ranking duration should be specified</w:t>
            </w:r>
          </w:p>
        </w:tc>
      </w:tr>
      <w:tr w:rsidR="0000694A" w14:paraId="07C5E00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DC92DE8" w14:textId="77777777" w:rsidR="0000694A" w:rsidRDefault="0000694A" w:rsidP="0074212B">
            <w:r>
              <w:rPr>
                <w:rFonts w:hint="eastAsia"/>
              </w:rPr>
              <w:t>P</w:t>
            </w:r>
            <w:r>
              <w:t>re-condition</w:t>
            </w:r>
          </w:p>
        </w:tc>
        <w:tc>
          <w:tcPr>
            <w:tcW w:w="6894" w:type="dxa"/>
            <w:gridSpan w:val="2"/>
          </w:tcPr>
          <w:p w14:paraId="49F2EEF4"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w:t>
            </w:r>
          </w:p>
        </w:tc>
      </w:tr>
      <w:tr w:rsidR="0000694A" w14:paraId="4A01D4C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306122" w14:textId="77777777" w:rsidR="0000694A" w:rsidRDefault="0000694A" w:rsidP="0074212B">
            <w:r>
              <w:rPr>
                <w:rFonts w:hint="eastAsia"/>
              </w:rPr>
              <w:t>P</w:t>
            </w:r>
            <w:r>
              <w:t>ost-condition</w:t>
            </w:r>
          </w:p>
        </w:tc>
        <w:tc>
          <w:tcPr>
            <w:tcW w:w="6894" w:type="dxa"/>
            <w:gridSpan w:val="2"/>
          </w:tcPr>
          <w:p w14:paraId="540B211A"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w:t>
            </w:r>
          </w:p>
        </w:tc>
      </w:tr>
      <w:tr w:rsidR="0000694A" w14:paraId="75F4635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34D03E7" w14:textId="77777777" w:rsidR="0000694A" w:rsidRDefault="0000694A" w:rsidP="0074212B">
            <w:r>
              <w:rPr>
                <w:rFonts w:hint="eastAsia"/>
              </w:rPr>
              <w:t>S</w:t>
            </w:r>
            <w:r>
              <w:t>ide effects</w:t>
            </w:r>
          </w:p>
        </w:tc>
        <w:tc>
          <w:tcPr>
            <w:tcW w:w="6894" w:type="dxa"/>
            <w:gridSpan w:val="2"/>
          </w:tcPr>
          <w:p w14:paraId="7C9B896F" w14:textId="77777777" w:rsidR="0000694A" w:rsidRDefault="0000694A" w:rsidP="0000694A">
            <w:pPr>
              <w:keepNext/>
              <w:cnfStyle w:val="000000000000" w:firstRow="0" w:lastRow="0" w:firstColumn="0" w:lastColumn="0" w:oddVBand="0" w:evenVBand="0" w:oddHBand="0" w:evenHBand="0" w:firstRowFirstColumn="0" w:firstRowLastColumn="0" w:lastRowFirstColumn="0" w:lastRowLastColumn="0"/>
            </w:pPr>
            <w:r>
              <w:rPr>
                <w:rFonts w:hint="eastAsia"/>
              </w:rPr>
              <w:t>F</w:t>
            </w:r>
            <w:r>
              <w:t>rontend will be changed into the chosen ranking list view.</w:t>
            </w:r>
          </w:p>
        </w:tc>
      </w:tr>
    </w:tbl>
    <w:p w14:paraId="3B937F08" w14:textId="44E35B5C" w:rsidR="0060443F" w:rsidRDefault="0000694A" w:rsidP="0000694A">
      <w:pPr>
        <w:pStyle w:val="Caption"/>
        <w:jc w:val="center"/>
      </w:pPr>
      <w:bookmarkStart w:id="56" w:name="_Toc9286212"/>
      <w:r>
        <w:t xml:space="preserve">Table </w:t>
      </w:r>
      <w:fldSimple w:instr=" SEQ Table \* ARABIC ">
        <w:r w:rsidR="00366E93">
          <w:rPr>
            <w:noProof/>
          </w:rPr>
          <w:t>2</w:t>
        </w:r>
      </w:fldSimple>
      <w:r>
        <w:t>: Ranking Function</w:t>
      </w:r>
      <w:bookmarkEnd w:id="56"/>
    </w:p>
    <w:p w14:paraId="30F5E115" w14:textId="77777777" w:rsidR="0060443F" w:rsidRDefault="0060443F">
      <w:pPr>
        <w:rPr>
          <w:b/>
          <w:bCs/>
          <w:color w:val="404040" w:themeColor="text1" w:themeTint="BF"/>
          <w:sz w:val="16"/>
          <w:szCs w:val="16"/>
        </w:rPr>
      </w:pPr>
      <w:r>
        <w:br w:type="page"/>
      </w:r>
    </w:p>
    <w:p w14:paraId="247D36F1" w14:textId="2D1682A3" w:rsidR="00FB1225" w:rsidRDefault="00D235F1" w:rsidP="00EC76F9">
      <w:pPr>
        <w:pStyle w:val="Heading3"/>
        <w:numPr>
          <w:ilvl w:val="0"/>
          <w:numId w:val="29"/>
        </w:numPr>
      </w:pPr>
      <w:bookmarkStart w:id="57" w:name="_Toc10827302"/>
      <w:r>
        <w:lastRenderedPageBreak/>
        <w:t>Show Item Detail</w:t>
      </w:r>
      <w:bookmarkEnd w:id="57"/>
    </w:p>
    <w:tbl>
      <w:tblPr>
        <w:tblStyle w:val="PlainTable1"/>
        <w:tblW w:w="0" w:type="auto"/>
        <w:tblLook w:val="04A0" w:firstRow="1" w:lastRow="0" w:firstColumn="1" w:lastColumn="0" w:noHBand="0" w:noVBand="1"/>
      </w:tblPr>
      <w:tblGrid>
        <w:gridCol w:w="2122"/>
        <w:gridCol w:w="1701"/>
        <w:gridCol w:w="5193"/>
      </w:tblGrid>
      <w:tr w:rsidR="0000694A" w14:paraId="64F775DF"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B177A4" w14:textId="77777777" w:rsidR="0000694A" w:rsidRDefault="0000694A" w:rsidP="0074212B">
            <w:r>
              <w:t>Name</w:t>
            </w:r>
          </w:p>
        </w:tc>
        <w:tc>
          <w:tcPr>
            <w:tcW w:w="6894" w:type="dxa"/>
            <w:gridSpan w:val="2"/>
          </w:tcPr>
          <w:p w14:paraId="1D47C258" w14:textId="77777777" w:rsidR="0000694A" w:rsidRDefault="0000694A" w:rsidP="0074212B">
            <w:pPr>
              <w:cnfStyle w:val="100000000000" w:firstRow="1" w:lastRow="0" w:firstColumn="0" w:lastColumn="0" w:oddVBand="0" w:evenVBand="0" w:oddHBand="0" w:evenHBand="0" w:firstRowFirstColumn="0" w:firstRowLastColumn="0" w:lastRowFirstColumn="0" w:lastRowLastColumn="0"/>
            </w:pPr>
            <w:r>
              <w:t>Show Item Detail Function</w:t>
            </w:r>
          </w:p>
        </w:tc>
      </w:tr>
      <w:tr w:rsidR="0000694A" w14:paraId="202740EE"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71C5EE" w14:textId="77777777" w:rsidR="0000694A" w:rsidRDefault="0000694A" w:rsidP="0074212B">
            <w:r>
              <w:rPr>
                <w:rFonts w:hint="eastAsia"/>
              </w:rPr>
              <w:t>D</w:t>
            </w:r>
            <w:r>
              <w:t>escription</w:t>
            </w:r>
          </w:p>
        </w:tc>
        <w:tc>
          <w:tcPr>
            <w:tcW w:w="6894" w:type="dxa"/>
            <w:gridSpan w:val="2"/>
          </w:tcPr>
          <w:p w14:paraId="1BC2EDBE"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Show the inner structure of each individual object in the ranking list</w:t>
            </w:r>
          </w:p>
        </w:tc>
      </w:tr>
      <w:tr w:rsidR="0000694A" w14:paraId="09073AB1"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CF2B910" w14:textId="77777777" w:rsidR="0000694A" w:rsidRDefault="0000694A" w:rsidP="0074212B">
            <w:r>
              <w:rPr>
                <w:rFonts w:hint="eastAsia"/>
              </w:rPr>
              <w:t>I</w:t>
            </w:r>
            <w:r>
              <w:t>nputs</w:t>
            </w:r>
          </w:p>
        </w:tc>
        <w:tc>
          <w:tcPr>
            <w:tcW w:w="1701" w:type="dxa"/>
          </w:tcPr>
          <w:p w14:paraId="26B2630C" w14:textId="77777777" w:rsidR="0000694A" w:rsidRDefault="0000694A" w:rsidP="0074212B">
            <w:pPr>
              <w:tabs>
                <w:tab w:val="left" w:pos="840"/>
              </w:tabs>
              <w:cnfStyle w:val="000000000000" w:firstRow="0" w:lastRow="0" w:firstColumn="0" w:lastColumn="0" w:oddVBand="0" w:evenVBand="0" w:oddHBand="0" w:evenHBand="0" w:firstRowFirstColumn="0" w:firstRowLastColumn="0" w:lastRowFirstColumn="0" w:lastRowLastColumn="0"/>
            </w:pPr>
            <w:r>
              <w:t>Product_Name</w:t>
            </w:r>
          </w:p>
        </w:tc>
        <w:tc>
          <w:tcPr>
            <w:tcW w:w="5193" w:type="dxa"/>
          </w:tcPr>
          <w:p w14:paraId="248E7ABC"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String representing the name of the item</w:t>
            </w:r>
          </w:p>
        </w:tc>
      </w:tr>
      <w:tr w:rsidR="0000694A" w14:paraId="78DF2C98"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5635B35" w14:textId="77777777" w:rsidR="0000694A" w:rsidRDefault="0000694A" w:rsidP="0074212B">
            <w:r>
              <w:rPr>
                <w:rFonts w:hint="eastAsia"/>
              </w:rPr>
              <w:t>S</w:t>
            </w:r>
            <w:r>
              <w:t>ource (Input)</w:t>
            </w:r>
          </w:p>
        </w:tc>
        <w:tc>
          <w:tcPr>
            <w:tcW w:w="6894" w:type="dxa"/>
            <w:gridSpan w:val="2"/>
          </w:tcPr>
          <w:p w14:paraId="7FAF0852"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rPr>
                <w:rFonts w:hint="eastAsia"/>
              </w:rPr>
              <w:t>U</w:t>
            </w:r>
            <w:r>
              <w:t>ser input</w:t>
            </w:r>
          </w:p>
        </w:tc>
      </w:tr>
      <w:tr w:rsidR="0000694A" w14:paraId="2EC460B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4BEB855" w14:textId="77777777" w:rsidR="0000694A" w:rsidRDefault="0000694A" w:rsidP="0074212B">
            <w:r>
              <w:rPr>
                <w:rFonts w:hint="eastAsia"/>
              </w:rPr>
              <w:t>O</w:t>
            </w:r>
            <w:r>
              <w:t>utputs</w:t>
            </w:r>
          </w:p>
        </w:tc>
        <w:tc>
          <w:tcPr>
            <w:tcW w:w="6894" w:type="dxa"/>
            <w:gridSpan w:val="2"/>
          </w:tcPr>
          <w:p w14:paraId="43B26B1F"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An object containing all details associated with one specific item.</w:t>
            </w:r>
          </w:p>
        </w:tc>
      </w:tr>
      <w:tr w:rsidR="0000694A" w14:paraId="6464593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BF7897" w14:textId="77777777" w:rsidR="0000694A" w:rsidRDefault="0000694A" w:rsidP="0074212B">
            <w:r>
              <w:rPr>
                <w:rFonts w:hint="eastAsia"/>
              </w:rPr>
              <w:t>D</w:t>
            </w:r>
            <w:r>
              <w:t>estination (Output)</w:t>
            </w:r>
          </w:p>
        </w:tc>
        <w:tc>
          <w:tcPr>
            <w:tcW w:w="6894" w:type="dxa"/>
            <w:gridSpan w:val="2"/>
          </w:tcPr>
          <w:p w14:paraId="52821B76"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User terminal (web browser)</w:t>
            </w:r>
          </w:p>
        </w:tc>
      </w:tr>
      <w:tr w:rsidR="0000694A" w:rsidRPr="00E1588F" w14:paraId="38CD9E4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8BF09D6" w14:textId="77777777" w:rsidR="0000694A" w:rsidRDefault="0000694A" w:rsidP="0074212B">
            <w:r>
              <w:rPr>
                <w:rFonts w:hint="eastAsia"/>
              </w:rPr>
              <w:t>A</w:t>
            </w:r>
            <w:r>
              <w:t>ction</w:t>
            </w:r>
          </w:p>
        </w:tc>
        <w:tc>
          <w:tcPr>
            <w:tcW w:w="6894" w:type="dxa"/>
            <w:gridSpan w:val="2"/>
          </w:tcPr>
          <w:p w14:paraId="53E950CD" w14:textId="77777777" w:rsidR="0000694A" w:rsidRPr="00E1588F" w:rsidRDefault="0000694A" w:rsidP="0074212B">
            <w:pPr>
              <w:cnfStyle w:val="000000000000" w:firstRow="0" w:lastRow="0" w:firstColumn="0" w:lastColumn="0" w:oddVBand="0" w:evenVBand="0" w:oddHBand="0" w:evenHBand="0" w:firstRowFirstColumn="0" w:firstRowLastColumn="0" w:lastRowFirstColumn="0" w:lastRowLastColumn="0"/>
            </w:pPr>
            <w:r>
              <w:t>When the user clicks on a specific item from the ranking list or after doing a search. The chosen item’s name is sent to the backend which in turn retrieves all the information associated with this item such as rating, reviews… etc. Finally, the item’s details will be shown on the UI.</w:t>
            </w:r>
          </w:p>
        </w:tc>
      </w:tr>
      <w:tr w:rsidR="0000694A" w14:paraId="6ED6FC3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3D6FB8" w14:textId="77777777" w:rsidR="0000694A" w:rsidRDefault="0000694A" w:rsidP="0074212B">
            <w:r>
              <w:rPr>
                <w:rFonts w:hint="eastAsia"/>
              </w:rPr>
              <w:t>R</w:t>
            </w:r>
            <w:r>
              <w:t>equirements</w:t>
            </w:r>
          </w:p>
        </w:tc>
        <w:tc>
          <w:tcPr>
            <w:tcW w:w="6894" w:type="dxa"/>
            <w:gridSpan w:val="2"/>
          </w:tcPr>
          <w:p w14:paraId="26F3B798" w14:textId="77777777" w:rsidR="0000694A" w:rsidRDefault="0000694A" w:rsidP="00842415">
            <w:pPr>
              <w:keepNext/>
              <w:cnfStyle w:val="000000100000" w:firstRow="0" w:lastRow="0" w:firstColumn="0" w:lastColumn="0" w:oddVBand="0" w:evenVBand="0" w:oddHBand="1" w:evenHBand="0" w:firstRowFirstColumn="0" w:firstRowLastColumn="0" w:lastRowFirstColumn="0" w:lastRowLastColumn="0"/>
            </w:pPr>
            <w:r>
              <w:t>-</w:t>
            </w:r>
          </w:p>
        </w:tc>
      </w:tr>
    </w:tbl>
    <w:p w14:paraId="48969416" w14:textId="423E52FB" w:rsidR="00D235F1" w:rsidRPr="00D235F1" w:rsidRDefault="00842415" w:rsidP="00842415">
      <w:pPr>
        <w:pStyle w:val="Caption"/>
        <w:jc w:val="center"/>
      </w:pPr>
      <w:bookmarkStart w:id="58" w:name="_Toc9286213"/>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3</w:t>
      </w:r>
      <w:r w:rsidR="00F50609">
        <w:rPr>
          <w:noProof/>
        </w:rPr>
        <w:fldChar w:fldCharType="end"/>
      </w:r>
      <w:r>
        <w:t>: Show Item Detail</w:t>
      </w:r>
      <w:bookmarkEnd w:id="58"/>
    </w:p>
    <w:p w14:paraId="53BBDC32" w14:textId="4FB628C4" w:rsidR="00FB1225" w:rsidRDefault="00FB1225" w:rsidP="00EC76F9">
      <w:pPr>
        <w:pStyle w:val="Heading3"/>
        <w:numPr>
          <w:ilvl w:val="0"/>
          <w:numId w:val="29"/>
        </w:numPr>
      </w:pPr>
      <w:bookmarkStart w:id="59" w:name="_Toc10827303"/>
      <w:r>
        <w:rPr>
          <w:rFonts w:hint="eastAsia"/>
        </w:rPr>
        <w:t>A</w:t>
      </w:r>
      <w:r>
        <w:t xml:space="preserve">dd </w:t>
      </w:r>
      <w:r w:rsidR="002C5DC3">
        <w:t>Item to</w:t>
      </w:r>
      <w:r w:rsidR="0060443F">
        <w:t xml:space="preserve"> Bookmark</w:t>
      </w:r>
      <w:bookmarkEnd w:id="59"/>
    </w:p>
    <w:tbl>
      <w:tblPr>
        <w:tblStyle w:val="PlainTable1"/>
        <w:tblW w:w="0" w:type="auto"/>
        <w:tblLook w:val="04A0" w:firstRow="1" w:lastRow="0" w:firstColumn="1" w:lastColumn="0" w:noHBand="0" w:noVBand="1"/>
      </w:tblPr>
      <w:tblGrid>
        <w:gridCol w:w="2122"/>
        <w:gridCol w:w="1701"/>
        <w:gridCol w:w="5193"/>
      </w:tblGrid>
      <w:tr w:rsidR="00670261" w14:paraId="56DFCBDC"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85BE0C" w14:textId="77777777" w:rsidR="00670261" w:rsidRDefault="00670261" w:rsidP="00F50609">
            <w:r>
              <w:t>Name</w:t>
            </w:r>
          </w:p>
        </w:tc>
        <w:tc>
          <w:tcPr>
            <w:tcW w:w="6894" w:type="dxa"/>
            <w:gridSpan w:val="2"/>
          </w:tcPr>
          <w:p w14:paraId="1FD8AFDF" w14:textId="21AB1629" w:rsidR="00670261" w:rsidRDefault="00670261" w:rsidP="00F50609">
            <w:pPr>
              <w:cnfStyle w:val="100000000000" w:firstRow="1" w:lastRow="0" w:firstColumn="0" w:lastColumn="0" w:oddVBand="0" w:evenVBand="0" w:oddHBand="0" w:evenHBand="0" w:firstRowFirstColumn="0" w:firstRowLastColumn="0" w:lastRowFirstColumn="0" w:lastRowLastColumn="0"/>
            </w:pPr>
            <w:r>
              <w:rPr>
                <w:rFonts w:hint="eastAsia"/>
              </w:rPr>
              <w:t>A</w:t>
            </w:r>
            <w:r>
              <w:t>dd Item to Bookmark</w:t>
            </w:r>
          </w:p>
        </w:tc>
      </w:tr>
      <w:tr w:rsidR="00670261" w14:paraId="7A2AA26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9CAC8F" w14:textId="77777777" w:rsidR="00670261" w:rsidRDefault="00670261" w:rsidP="00F50609">
            <w:r>
              <w:rPr>
                <w:rFonts w:hint="eastAsia"/>
              </w:rPr>
              <w:t>D</w:t>
            </w:r>
            <w:r>
              <w:t>escription</w:t>
            </w:r>
          </w:p>
        </w:tc>
        <w:tc>
          <w:tcPr>
            <w:tcW w:w="6894" w:type="dxa"/>
            <w:gridSpan w:val="2"/>
          </w:tcPr>
          <w:p w14:paraId="2F94CA88" w14:textId="02E44A58" w:rsidR="00670261" w:rsidRDefault="00C90E0E" w:rsidP="00F50609">
            <w:pPr>
              <w:cnfStyle w:val="000000100000" w:firstRow="0" w:lastRow="0" w:firstColumn="0" w:lastColumn="0" w:oddVBand="0" w:evenVBand="0" w:oddHBand="1" w:evenHBand="0" w:firstRowFirstColumn="0" w:firstRowLastColumn="0" w:lastRowFirstColumn="0" w:lastRowLastColumn="0"/>
            </w:pPr>
            <w:r>
              <w:rPr>
                <w:rFonts w:hint="eastAsia"/>
              </w:rPr>
              <w:t>특정한 상품을 현재 접속한 사용자의 북마크 목록에 저장한다.</w:t>
            </w:r>
          </w:p>
        </w:tc>
      </w:tr>
      <w:tr w:rsidR="00C90E0E" w14:paraId="69637EA1"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0A5A2A2" w14:textId="77777777" w:rsidR="00C90E0E" w:rsidRDefault="00C90E0E" w:rsidP="00F50609">
            <w:r>
              <w:rPr>
                <w:rFonts w:hint="eastAsia"/>
              </w:rPr>
              <w:t>I</w:t>
            </w:r>
            <w:r>
              <w:t>nputs</w:t>
            </w:r>
          </w:p>
        </w:tc>
        <w:tc>
          <w:tcPr>
            <w:tcW w:w="1701" w:type="dxa"/>
          </w:tcPr>
          <w:p w14:paraId="7D5D10DE" w14:textId="0EDB6B65" w:rsidR="00C90E0E" w:rsidRDefault="00C90E0E" w:rsidP="00F50609">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U</w:t>
            </w:r>
            <w:r>
              <w:t>ser ID</w:t>
            </w:r>
          </w:p>
        </w:tc>
        <w:tc>
          <w:tcPr>
            <w:tcW w:w="5193" w:type="dxa"/>
          </w:tcPr>
          <w:p w14:paraId="765D03B0" w14:textId="11071285" w:rsidR="00C90E0E" w:rsidRDefault="00C90E0E" w:rsidP="00F50609">
            <w:pPr>
              <w:cnfStyle w:val="000000000000" w:firstRow="0" w:lastRow="0" w:firstColumn="0" w:lastColumn="0" w:oddVBand="0" w:evenVBand="0" w:oddHBand="0" w:evenHBand="0" w:firstRowFirstColumn="0" w:firstRowLastColumn="0" w:lastRowFirstColumn="0" w:lastRowLastColumn="0"/>
            </w:pPr>
            <w:r>
              <w:rPr>
                <w:rFonts w:hint="eastAsia"/>
              </w:rPr>
              <w:t>사용자의 아이디</w:t>
            </w:r>
          </w:p>
        </w:tc>
      </w:tr>
      <w:tr w:rsidR="00C90E0E" w14:paraId="3B6C26FA" w14:textId="77777777" w:rsidTr="00B35DC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370ACEEF" w14:textId="77777777" w:rsidR="00C90E0E" w:rsidRDefault="00C90E0E" w:rsidP="00F50609"/>
        </w:tc>
        <w:tc>
          <w:tcPr>
            <w:tcW w:w="1701" w:type="dxa"/>
          </w:tcPr>
          <w:p w14:paraId="34B17EDE" w14:textId="4564A070" w:rsidR="00C90E0E" w:rsidRDefault="00C90E0E" w:rsidP="00F50609">
            <w:pPr>
              <w:tabs>
                <w:tab w:val="left" w:pos="915"/>
              </w:tabs>
              <w:cnfStyle w:val="000000100000" w:firstRow="0" w:lastRow="0" w:firstColumn="0" w:lastColumn="0" w:oddVBand="0" w:evenVBand="0" w:oddHBand="1" w:evenHBand="0" w:firstRowFirstColumn="0" w:firstRowLastColumn="0" w:lastRowFirstColumn="0" w:lastRowLastColumn="0"/>
            </w:pPr>
            <w:r>
              <w:rPr>
                <w:rFonts w:hint="eastAsia"/>
              </w:rPr>
              <w:t>I</w:t>
            </w:r>
            <w:r>
              <w:t>tem ID</w:t>
            </w:r>
          </w:p>
        </w:tc>
        <w:tc>
          <w:tcPr>
            <w:tcW w:w="5193" w:type="dxa"/>
          </w:tcPr>
          <w:p w14:paraId="185CCE89" w14:textId="198452B2" w:rsidR="00C90E0E" w:rsidRDefault="00C90E0E" w:rsidP="00F50609">
            <w:pPr>
              <w:cnfStyle w:val="000000100000" w:firstRow="0" w:lastRow="0" w:firstColumn="0" w:lastColumn="0" w:oddVBand="0" w:evenVBand="0" w:oddHBand="1" w:evenHBand="0" w:firstRowFirstColumn="0" w:firstRowLastColumn="0" w:lastRowFirstColumn="0" w:lastRowLastColumn="0"/>
            </w:pPr>
            <w:r>
              <w:rPr>
                <w:rFonts w:hint="eastAsia"/>
              </w:rPr>
              <w:t>상품 아이디</w:t>
            </w:r>
          </w:p>
        </w:tc>
      </w:tr>
      <w:tr w:rsidR="00670261" w14:paraId="34F46D7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8FDE4E5" w14:textId="77777777" w:rsidR="00670261" w:rsidRDefault="00670261" w:rsidP="00F50609">
            <w:r>
              <w:rPr>
                <w:rFonts w:hint="eastAsia"/>
              </w:rPr>
              <w:t>S</w:t>
            </w:r>
            <w:r>
              <w:t>ource (Input)</w:t>
            </w:r>
          </w:p>
        </w:tc>
        <w:tc>
          <w:tcPr>
            <w:tcW w:w="6894" w:type="dxa"/>
            <w:gridSpan w:val="2"/>
          </w:tcPr>
          <w:p w14:paraId="2F42E914" w14:textId="2F686A40" w:rsidR="00670261" w:rsidRDefault="00360685"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사용자의 </w:t>
            </w:r>
            <w:r w:rsidR="002B5627">
              <w:rPr>
                <w:rFonts w:hint="eastAsia"/>
              </w:rPr>
              <w:t>버튼 클릭으로 발</w:t>
            </w:r>
            <w:r w:rsidR="00F63A5E">
              <w:rPr>
                <w:rFonts w:hint="eastAsia"/>
              </w:rPr>
              <w:t>생한 프론트엔드 요청</w:t>
            </w:r>
          </w:p>
        </w:tc>
      </w:tr>
      <w:tr w:rsidR="00670261" w14:paraId="398C3D1D"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88031" w14:textId="77777777" w:rsidR="00670261" w:rsidRDefault="00670261" w:rsidP="00F50609">
            <w:r>
              <w:rPr>
                <w:rFonts w:hint="eastAsia"/>
              </w:rPr>
              <w:t>O</w:t>
            </w:r>
            <w:r>
              <w:t>utputs</w:t>
            </w:r>
          </w:p>
        </w:tc>
        <w:tc>
          <w:tcPr>
            <w:tcW w:w="6894" w:type="dxa"/>
            <w:gridSpan w:val="2"/>
          </w:tcPr>
          <w:p w14:paraId="66FAAB58" w14:textId="1CDB8B81" w:rsidR="00670261" w:rsidRDefault="00665EF9" w:rsidP="00F50609">
            <w:pPr>
              <w:cnfStyle w:val="000000100000" w:firstRow="0" w:lastRow="0" w:firstColumn="0" w:lastColumn="0" w:oddVBand="0" w:evenVBand="0" w:oddHBand="1" w:evenHBand="0" w:firstRowFirstColumn="0" w:firstRowLastColumn="0" w:lastRowFirstColumn="0" w:lastRowLastColumn="0"/>
            </w:pPr>
            <w:r>
              <w:rPr>
                <w:rFonts w:hint="eastAsia"/>
              </w:rPr>
              <w:t>성공/실패 메시지</w:t>
            </w:r>
          </w:p>
        </w:tc>
      </w:tr>
      <w:tr w:rsidR="00670261" w14:paraId="4A31A698"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4115BD3" w14:textId="77777777" w:rsidR="00670261" w:rsidRDefault="00670261" w:rsidP="00F50609">
            <w:r>
              <w:rPr>
                <w:rFonts w:hint="eastAsia"/>
              </w:rPr>
              <w:t>D</w:t>
            </w:r>
            <w:r>
              <w:t>estination (Output)</w:t>
            </w:r>
          </w:p>
        </w:tc>
        <w:tc>
          <w:tcPr>
            <w:tcW w:w="6894" w:type="dxa"/>
            <w:gridSpan w:val="2"/>
          </w:tcPr>
          <w:p w14:paraId="38FC82C6" w14:textId="662DBF91" w:rsidR="00670261" w:rsidRDefault="00406509"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 </w:t>
            </w:r>
            <w:r w:rsidR="00444E8F">
              <w:rPr>
                <w:rFonts w:hint="eastAsia"/>
              </w:rPr>
              <w:t>단말 (웹브라우저)</w:t>
            </w:r>
          </w:p>
        </w:tc>
      </w:tr>
      <w:tr w:rsidR="00670261" w:rsidRPr="00E1588F" w14:paraId="1E2D9E6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D0E5B0" w14:textId="77777777" w:rsidR="00670261" w:rsidRDefault="00670261" w:rsidP="00F50609">
            <w:r>
              <w:rPr>
                <w:rFonts w:hint="eastAsia"/>
              </w:rPr>
              <w:t>A</w:t>
            </w:r>
            <w:r>
              <w:t>ction</w:t>
            </w:r>
          </w:p>
        </w:tc>
        <w:tc>
          <w:tcPr>
            <w:tcW w:w="6894" w:type="dxa"/>
            <w:gridSpan w:val="2"/>
          </w:tcPr>
          <w:p w14:paraId="0208944A" w14:textId="3D99E98B" w:rsidR="00670261" w:rsidRPr="00E1588F" w:rsidRDefault="00444E8F" w:rsidP="00F50609">
            <w:pPr>
              <w:cnfStyle w:val="000000100000" w:firstRow="0" w:lastRow="0" w:firstColumn="0" w:lastColumn="0" w:oddVBand="0" w:evenVBand="0" w:oddHBand="1" w:evenHBand="0" w:firstRowFirstColumn="0" w:firstRowLastColumn="0" w:lastRowFirstColumn="0" w:lastRowLastColumn="0"/>
            </w:pPr>
            <w:r>
              <w:rPr>
                <w:rFonts w:hint="eastAsia"/>
              </w:rPr>
              <w:t>U</w:t>
            </w:r>
            <w:r>
              <w:t>ser ID</w:t>
            </w:r>
            <w:r>
              <w:rPr>
                <w:rFonts w:hint="eastAsia"/>
              </w:rPr>
              <w:t xml:space="preserve">와 </w:t>
            </w:r>
            <w:r>
              <w:t>Item ID</w:t>
            </w:r>
            <w:r>
              <w:rPr>
                <w:rFonts w:hint="eastAsia"/>
              </w:rPr>
              <w:t>를 이용하여 각각 유저 정보와 상품 정보를 데이터베이스에서 얻고,</w:t>
            </w:r>
            <w:r w:rsidR="00EE3CF8">
              <w:t xml:space="preserve"> </w:t>
            </w:r>
            <w:r w:rsidR="00EE3CF8">
              <w:rPr>
                <w:rFonts w:hint="eastAsia"/>
              </w:rPr>
              <w:t>데이터베이스에 해당 유저가 이미 상품을 북마크에 추가했는지 확인한다.</w:t>
            </w:r>
            <w:r w:rsidR="00EE3CF8">
              <w:t xml:space="preserve"> </w:t>
            </w:r>
            <w:r w:rsidR="00EE3CF8">
              <w:rPr>
                <w:rFonts w:hint="eastAsia"/>
              </w:rPr>
              <w:t>만</w:t>
            </w:r>
            <w:r w:rsidR="003C7470">
              <w:rPr>
                <w:rFonts w:hint="eastAsia"/>
              </w:rPr>
              <w:t>약 유저가 이미 북마크를 가지고 있다면,</w:t>
            </w:r>
            <w:r w:rsidR="003C7470">
              <w:t xml:space="preserve"> </w:t>
            </w:r>
            <w:r w:rsidR="003C7470">
              <w:rPr>
                <w:rFonts w:hint="eastAsia"/>
              </w:rPr>
              <w:t>실패 메시지를 반환한다.</w:t>
            </w:r>
            <w:r w:rsidR="003C7470">
              <w:t xml:space="preserve"> </w:t>
            </w:r>
            <w:r w:rsidR="003C7470">
              <w:rPr>
                <w:rFonts w:hint="eastAsia"/>
              </w:rPr>
              <w:t>안약 유저에게 북마크가 없을 경우,</w:t>
            </w:r>
            <w:r w:rsidR="003C7470">
              <w:t xml:space="preserve"> </w:t>
            </w:r>
            <w:r w:rsidR="003C7470">
              <w:rPr>
                <w:rFonts w:hint="eastAsia"/>
              </w:rPr>
              <w:t>데이터베이스에 기록 후 성공 메시지를 반환한다.</w:t>
            </w:r>
          </w:p>
        </w:tc>
      </w:tr>
      <w:tr w:rsidR="00670261" w14:paraId="6F5A671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722556B" w14:textId="77777777" w:rsidR="00670261" w:rsidRDefault="00670261" w:rsidP="00F50609">
            <w:r>
              <w:rPr>
                <w:rFonts w:hint="eastAsia"/>
              </w:rPr>
              <w:t>R</w:t>
            </w:r>
            <w:r>
              <w:t>equirements</w:t>
            </w:r>
          </w:p>
        </w:tc>
        <w:tc>
          <w:tcPr>
            <w:tcW w:w="6894" w:type="dxa"/>
            <w:gridSpan w:val="2"/>
          </w:tcPr>
          <w:p w14:paraId="5B33DAB6" w14:textId="71C6C17A" w:rsidR="00670261" w:rsidRDefault="008B675A"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ID, Item ID</w:t>
            </w:r>
            <w:r>
              <w:rPr>
                <w:rFonts w:hint="eastAsia"/>
              </w:rPr>
              <w:t>가 모두 필요하다.</w:t>
            </w:r>
          </w:p>
        </w:tc>
      </w:tr>
      <w:tr w:rsidR="00670261" w14:paraId="3DF796A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319134" w14:textId="77777777" w:rsidR="00670261" w:rsidRDefault="00670261" w:rsidP="00F50609">
            <w:r>
              <w:rPr>
                <w:rFonts w:hint="eastAsia"/>
              </w:rPr>
              <w:t>P</w:t>
            </w:r>
            <w:r>
              <w:t>re-condition</w:t>
            </w:r>
          </w:p>
        </w:tc>
        <w:tc>
          <w:tcPr>
            <w:tcW w:w="6894" w:type="dxa"/>
            <w:gridSpan w:val="2"/>
          </w:tcPr>
          <w:p w14:paraId="5A9C6C67" w14:textId="73FDB910" w:rsidR="00670261" w:rsidRDefault="004E15DB" w:rsidP="00F50609">
            <w:pPr>
              <w:cnfStyle w:val="000000100000" w:firstRow="0" w:lastRow="0" w:firstColumn="0" w:lastColumn="0" w:oddVBand="0" w:evenVBand="0" w:oddHBand="1" w:evenHBand="0" w:firstRowFirstColumn="0" w:firstRowLastColumn="0" w:lastRowFirstColumn="0" w:lastRowLastColumn="0"/>
            </w:pPr>
            <w:r>
              <w:rPr>
                <w:rFonts w:hint="eastAsia"/>
              </w:rPr>
              <w:t>상품이 접속한 사용자의 북마크에 존재하지 않는다.</w:t>
            </w:r>
          </w:p>
        </w:tc>
      </w:tr>
      <w:tr w:rsidR="00670261" w14:paraId="56AD14EE"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E5AE8A5" w14:textId="77777777" w:rsidR="00670261" w:rsidRDefault="00670261" w:rsidP="00F50609">
            <w:r>
              <w:rPr>
                <w:rFonts w:hint="eastAsia"/>
              </w:rPr>
              <w:t>P</w:t>
            </w:r>
            <w:r>
              <w:t>ost-condition</w:t>
            </w:r>
          </w:p>
        </w:tc>
        <w:tc>
          <w:tcPr>
            <w:tcW w:w="6894" w:type="dxa"/>
            <w:gridSpan w:val="2"/>
          </w:tcPr>
          <w:p w14:paraId="609BDE54" w14:textId="4B4D4B39" w:rsidR="00670261" w:rsidRDefault="004E15DB" w:rsidP="00842415">
            <w:pPr>
              <w:keepNext/>
              <w:cnfStyle w:val="000000000000" w:firstRow="0" w:lastRow="0" w:firstColumn="0" w:lastColumn="0" w:oddVBand="0" w:evenVBand="0" w:oddHBand="0" w:evenHBand="0" w:firstRowFirstColumn="0" w:firstRowLastColumn="0" w:lastRowFirstColumn="0" w:lastRowLastColumn="0"/>
            </w:pPr>
            <w:r>
              <w:rPr>
                <w:rFonts w:hint="eastAsia"/>
              </w:rPr>
              <w:t>상품이 접속한 사용자의 북마크에 추가되고,</w:t>
            </w:r>
            <w:r>
              <w:t xml:space="preserve"> </w:t>
            </w:r>
            <w:r>
              <w:rPr>
                <w:rFonts w:hint="eastAsia"/>
              </w:rPr>
              <w:t>A</w:t>
            </w:r>
            <w:r>
              <w:t xml:space="preserve">dd to Bookmarks </w:t>
            </w:r>
            <w:r>
              <w:rPr>
                <w:rFonts w:hint="eastAsia"/>
              </w:rPr>
              <w:t xml:space="preserve">버튼이 </w:t>
            </w:r>
            <w:r>
              <w:t xml:space="preserve">Remove from Bookmarks </w:t>
            </w:r>
            <w:r>
              <w:rPr>
                <w:rFonts w:hint="eastAsia"/>
              </w:rPr>
              <w:t>버튼으로 바뀐다.</w:t>
            </w:r>
          </w:p>
        </w:tc>
      </w:tr>
    </w:tbl>
    <w:p w14:paraId="68FB3996" w14:textId="46714459" w:rsidR="00D235F1" w:rsidRPr="00670261" w:rsidRDefault="00842415" w:rsidP="00842415">
      <w:pPr>
        <w:pStyle w:val="Caption"/>
        <w:jc w:val="center"/>
      </w:pPr>
      <w:bookmarkStart w:id="60" w:name="_Toc9286214"/>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4</w:t>
      </w:r>
      <w:r w:rsidR="00F50609">
        <w:rPr>
          <w:noProof/>
        </w:rPr>
        <w:fldChar w:fldCharType="end"/>
      </w:r>
      <w:r>
        <w:t>: Add Item to Bookmark</w:t>
      </w:r>
      <w:bookmarkEnd w:id="60"/>
    </w:p>
    <w:p w14:paraId="08DD1E04" w14:textId="1ED53EE2" w:rsidR="00360BD1" w:rsidRPr="00360BD1" w:rsidRDefault="00C90E0E" w:rsidP="00EC76F9">
      <w:pPr>
        <w:pStyle w:val="Heading3"/>
        <w:numPr>
          <w:ilvl w:val="0"/>
          <w:numId w:val="29"/>
        </w:numPr>
      </w:pPr>
      <w:bookmarkStart w:id="61" w:name="_Toc10827304"/>
      <w:r>
        <w:lastRenderedPageBreak/>
        <w:t xml:space="preserve">Show </w:t>
      </w:r>
      <w:r w:rsidR="003A4F5E">
        <w:t>Recommendation</w:t>
      </w:r>
      <w:r w:rsidR="00FB1225">
        <w:t xml:space="preserve"> List</w:t>
      </w:r>
      <w:bookmarkEnd w:id="61"/>
    </w:p>
    <w:tbl>
      <w:tblPr>
        <w:tblStyle w:val="PlainTable1"/>
        <w:tblW w:w="0" w:type="auto"/>
        <w:tblLook w:val="04A0" w:firstRow="1" w:lastRow="0" w:firstColumn="1" w:lastColumn="0" w:noHBand="0" w:noVBand="1"/>
      </w:tblPr>
      <w:tblGrid>
        <w:gridCol w:w="2122"/>
        <w:gridCol w:w="1701"/>
        <w:gridCol w:w="5193"/>
      </w:tblGrid>
      <w:tr w:rsidR="00360BD1" w14:paraId="6D1E4A39"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D52FDC" w14:textId="77777777" w:rsidR="00360BD1" w:rsidRDefault="00360BD1" w:rsidP="00926706">
            <w:r>
              <w:t>Name</w:t>
            </w:r>
          </w:p>
        </w:tc>
        <w:tc>
          <w:tcPr>
            <w:tcW w:w="6894" w:type="dxa"/>
            <w:gridSpan w:val="2"/>
          </w:tcPr>
          <w:p w14:paraId="7E99CB6F" w14:textId="77777777" w:rsidR="00360BD1" w:rsidRDefault="00360BD1" w:rsidP="00926706">
            <w:pPr>
              <w:cnfStyle w:val="100000000000" w:firstRow="1" w:lastRow="0" w:firstColumn="0" w:lastColumn="0" w:oddVBand="0" w:evenVBand="0" w:oddHBand="0" w:evenHBand="0" w:firstRowFirstColumn="0" w:firstRowLastColumn="0" w:lastRowFirstColumn="0" w:lastRowLastColumn="0"/>
            </w:pPr>
            <w:r>
              <w:t>Show Recommendation List</w:t>
            </w:r>
          </w:p>
        </w:tc>
      </w:tr>
      <w:tr w:rsidR="00360BD1" w14:paraId="68890C0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1251F0" w14:textId="77777777" w:rsidR="00360BD1" w:rsidRDefault="00360BD1" w:rsidP="00926706">
            <w:r>
              <w:rPr>
                <w:rFonts w:hint="eastAsia"/>
              </w:rPr>
              <w:t>D</w:t>
            </w:r>
            <w:r>
              <w:t>escription</w:t>
            </w:r>
          </w:p>
        </w:tc>
        <w:tc>
          <w:tcPr>
            <w:tcW w:w="6894" w:type="dxa"/>
            <w:gridSpan w:val="2"/>
          </w:tcPr>
          <w:p w14:paraId="5FDE26F2" w14:textId="77777777" w:rsidR="00360BD1" w:rsidRDefault="00360BD1" w:rsidP="00926706">
            <w:pPr>
              <w:cnfStyle w:val="000000100000" w:firstRow="0" w:lastRow="0" w:firstColumn="0" w:lastColumn="0" w:oddVBand="0" w:evenVBand="0" w:oddHBand="1" w:evenHBand="0" w:firstRowFirstColumn="0" w:firstRowLastColumn="0" w:lastRowFirstColumn="0" w:lastRowLastColumn="0"/>
            </w:pPr>
            <w:r>
              <w:rPr>
                <w:rFonts w:hint="eastAsia"/>
              </w:rPr>
              <w:t>S</w:t>
            </w:r>
            <w:r>
              <w:t>how recommendation list based on user’s information</w:t>
            </w:r>
          </w:p>
        </w:tc>
      </w:tr>
      <w:tr w:rsidR="00360BD1" w14:paraId="0C91C3AC" w14:textId="77777777" w:rsidTr="00B35DC3">
        <w:trPr>
          <w:trHeight w:val="367"/>
        </w:trPr>
        <w:tc>
          <w:tcPr>
            <w:cnfStyle w:val="001000000000" w:firstRow="0" w:lastRow="0" w:firstColumn="1" w:lastColumn="0" w:oddVBand="0" w:evenVBand="0" w:oddHBand="0" w:evenHBand="0" w:firstRowFirstColumn="0" w:firstRowLastColumn="0" w:lastRowFirstColumn="0" w:lastRowLastColumn="0"/>
            <w:tcW w:w="2122" w:type="dxa"/>
          </w:tcPr>
          <w:p w14:paraId="5398975B" w14:textId="0629CF18" w:rsidR="00360BD1" w:rsidRDefault="006E6D44" w:rsidP="00926706">
            <w:r>
              <w:rPr>
                <w:rFonts w:hint="eastAsia"/>
              </w:rPr>
              <w:t>I</w:t>
            </w:r>
            <w:r>
              <w:t>nputs</w:t>
            </w:r>
          </w:p>
        </w:tc>
        <w:tc>
          <w:tcPr>
            <w:tcW w:w="1701" w:type="dxa"/>
          </w:tcPr>
          <w:p w14:paraId="1FF360AB" w14:textId="4C8AF86F"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C</w:t>
            </w:r>
            <w:r>
              <w:t>ategory ID</w:t>
            </w:r>
          </w:p>
        </w:tc>
        <w:tc>
          <w:tcPr>
            <w:tcW w:w="5193" w:type="dxa"/>
          </w:tcPr>
          <w:p w14:paraId="56D03518" w14:textId="3B718CFA"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R</w:t>
            </w:r>
            <w:r>
              <w:t>ecommendation Category ID</w:t>
            </w:r>
          </w:p>
        </w:tc>
      </w:tr>
      <w:tr w:rsidR="00360BD1" w14:paraId="6141D0F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0C4AD1" w14:textId="77777777" w:rsidR="00360BD1" w:rsidRDefault="00360BD1" w:rsidP="00926706">
            <w:r>
              <w:rPr>
                <w:rFonts w:hint="eastAsia"/>
              </w:rPr>
              <w:t>S</w:t>
            </w:r>
            <w:r>
              <w:t>ource (Input)</w:t>
            </w:r>
          </w:p>
        </w:tc>
        <w:tc>
          <w:tcPr>
            <w:tcW w:w="6894" w:type="dxa"/>
            <w:gridSpan w:val="2"/>
          </w:tcPr>
          <w:p w14:paraId="259F09A5" w14:textId="26ED0871" w:rsidR="00360BD1" w:rsidRDefault="00057007" w:rsidP="00926706">
            <w:pPr>
              <w:cnfStyle w:val="000000100000" w:firstRow="0" w:lastRow="0" w:firstColumn="0" w:lastColumn="0" w:oddVBand="0" w:evenVBand="0" w:oddHBand="1" w:evenHBand="0" w:firstRowFirstColumn="0" w:firstRowLastColumn="0" w:lastRowFirstColumn="0" w:lastRowLastColumn="0"/>
            </w:pPr>
            <w:r>
              <w:t>User input</w:t>
            </w:r>
          </w:p>
        </w:tc>
      </w:tr>
      <w:tr w:rsidR="00360BD1" w14:paraId="63AA226B"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4FB4FC7" w14:textId="77777777" w:rsidR="00360BD1" w:rsidRDefault="00360BD1" w:rsidP="00926706">
            <w:r>
              <w:rPr>
                <w:rFonts w:hint="eastAsia"/>
              </w:rPr>
              <w:t>O</w:t>
            </w:r>
            <w:r>
              <w:t>utputs</w:t>
            </w:r>
          </w:p>
        </w:tc>
        <w:tc>
          <w:tcPr>
            <w:tcW w:w="6894" w:type="dxa"/>
            <w:gridSpan w:val="2"/>
          </w:tcPr>
          <w:p w14:paraId="28306547" w14:textId="585CBD86"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L</w:t>
            </w:r>
            <w:r>
              <w:t xml:space="preserve">ist </w:t>
            </w:r>
            <w:r w:rsidR="006E6D44">
              <w:t>of item which satisfy all keywords</w:t>
            </w:r>
          </w:p>
        </w:tc>
      </w:tr>
      <w:tr w:rsidR="00360BD1" w14:paraId="2ADDA3B7"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F7439B" w14:textId="77777777" w:rsidR="00360BD1" w:rsidRDefault="00360BD1" w:rsidP="00926706">
            <w:r>
              <w:rPr>
                <w:rFonts w:hint="eastAsia"/>
              </w:rPr>
              <w:t>D</w:t>
            </w:r>
            <w:r>
              <w:t>estination (Output)</w:t>
            </w:r>
          </w:p>
        </w:tc>
        <w:tc>
          <w:tcPr>
            <w:tcW w:w="6894" w:type="dxa"/>
            <w:gridSpan w:val="2"/>
          </w:tcPr>
          <w:p w14:paraId="78E957E3" w14:textId="17D8A932"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U</w:t>
            </w:r>
            <w:r>
              <w:t>ser terminal (web browser)</w:t>
            </w:r>
          </w:p>
        </w:tc>
      </w:tr>
      <w:tr w:rsidR="00360BD1" w:rsidRPr="00E1588F" w14:paraId="0F8F46C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3DE6DE3" w14:textId="77777777" w:rsidR="00360BD1" w:rsidRDefault="00360BD1" w:rsidP="00926706">
            <w:r>
              <w:rPr>
                <w:rFonts w:hint="eastAsia"/>
              </w:rPr>
              <w:t>A</w:t>
            </w:r>
            <w:r>
              <w:t>ction</w:t>
            </w:r>
          </w:p>
        </w:tc>
        <w:tc>
          <w:tcPr>
            <w:tcW w:w="6894" w:type="dxa"/>
            <w:gridSpan w:val="2"/>
          </w:tcPr>
          <w:p w14:paraId="572A5F1A" w14:textId="6BDD7182" w:rsidR="00360BD1" w:rsidRPr="00E1588F" w:rsidRDefault="006E6D44" w:rsidP="00926706">
            <w:pPr>
              <w:cnfStyle w:val="000000000000" w:firstRow="0" w:lastRow="0" w:firstColumn="0" w:lastColumn="0" w:oddVBand="0" w:evenVBand="0" w:oddHBand="0" w:evenHBand="0" w:firstRowFirstColumn="0" w:firstRowLastColumn="0" w:lastRowFirstColumn="0" w:lastRowLastColumn="0"/>
            </w:pPr>
            <w:r>
              <w:rPr>
                <w:rFonts w:hint="eastAsia"/>
              </w:rPr>
              <w:t>W</w:t>
            </w:r>
            <w:r>
              <w:t>hen user clicks the specific recommendation, category id is passed to backend application</w:t>
            </w:r>
            <w:r>
              <w:rPr>
                <w:rFonts w:hint="eastAsia"/>
              </w:rPr>
              <w:t>.</w:t>
            </w:r>
            <w:r>
              <w:t xml:space="preserve"> From Recommendation Database, keywords contained in specific recommendation category is gathered, and using these keyword, search items that satisfy all keywords.</w:t>
            </w:r>
          </w:p>
        </w:tc>
      </w:tr>
      <w:tr w:rsidR="00360BD1" w14:paraId="63D05B3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9B3470" w14:textId="77777777" w:rsidR="00360BD1" w:rsidRDefault="00360BD1" w:rsidP="00926706">
            <w:r>
              <w:rPr>
                <w:rFonts w:hint="eastAsia"/>
              </w:rPr>
              <w:t>R</w:t>
            </w:r>
            <w:r>
              <w:t>equirements</w:t>
            </w:r>
          </w:p>
        </w:tc>
        <w:tc>
          <w:tcPr>
            <w:tcW w:w="6894" w:type="dxa"/>
            <w:gridSpan w:val="2"/>
          </w:tcPr>
          <w:p w14:paraId="0B374EA2" w14:textId="5DBCE223"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C</w:t>
            </w:r>
            <w:r>
              <w:t>ategory ID must exist</w:t>
            </w:r>
          </w:p>
        </w:tc>
      </w:tr>
      <w:tr w:rsidR="00360BD1" w14:paraId="0B75DAA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B47456F" w14:textId="77777777" w:rsidR="00360BD1" w:rsidRDefault="00360BD1" w:rsidP="00926706">
            <w:r>
              <w:rPr>
                <w:rFonts w:hint="eastAsia"/>
              </w:rPr>
              <w:t>P</w:t>
            </w:r>
            <w:r>
              <w:t>re-condition</w:t>
            </w:r>
          </w:p>
        </w:tc>
        <w:tc>
          <w:tcPr>
            <w:tcW w:w="6894" w:type="dxa"/>
            <w:gridSpan w:val="2"/>
          </w:tcPr>
          <w:p w14:paraId="083F9CFA" w14:textId="7093A377" w:rsidR="00360BD1" w:rsidRDefault="006E6D44" w:rsidP="0092670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360BD1" w14:paraId="0ED3F6D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51ABC8" w14:textId="77777777" w:rsidR="00360BD1" w:rsidRDefault="00360BD1" w:rsidP="00926706">
            <w:r>
              <w:rPr>
                <w:rFonts w:hint="eastAsia"/>
              </w:rPr>
              <w:t>P</w:t>
            </w:r>
            <w:r>
              <w:t>ost-condition</w:t>
            </w:r>
          </w:p>
        </w:tc>
        <w:tc>
          <w:tcPr>
            <w:tcW w:w="6894" w:type="dxa"/>
            <w:gridSpan w:val="2"/>
          </w:tcPr>
          <w:p w14:paraId="2F37E835" w14:textId="6AF30264"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360BD1" w14:paraId="50A23EA0"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4B1A225" w14:textId="77777777" w:rsidR="00360BD1" w:rsidRDefault="00360BD1" w:rsidP="00926706">
            <w:r>
              <w:rPr>
                <w:rFonts w:hint="eastAsia"/>
              </w:rPr>
              <w:t>S</w:t>
            </w:r>
            <w:r>
              <w:t>ide effects</w:t>
            </w:r>
          </w:p>
        </w:tc>
        <w:tc>
          <w:tcPr>
            <w:tcW w:w="6894" w:type="dxa"/>
            <w:gridSpan w:val="2"/>
          </w:tcPr>
          <w:p w14:paraId="5DA651F0" w14:textId="07AFA168" w:rsidR="00360BD1" w:rsidRDefault="006E6D44" w:rsidP="00842415">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8A42343" w14:textId="4E814FB3" w:rsidR="00532567" w:rsidRDefault="00842415" w:rsidP="00C46473">
      <w:pPr>
        <w:pStyle w:val="Caption"/>
        <w:jc w:val="center"/>
      </w:pPr>
      <w:bookmarkStart w:id="62" w:name="_Toc9286215"/>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5</w:t>
      </w:r>
      <w:r w:rsidR="00F50609">
        <w:rPr>
          <w:noProof/>
        </w:rPr>
        <w:fldChar w:fldCharType="end"/>
      </w:r>
      <w:r>
        <w:t>: Show Recommendation List</w:t>
      </w:r>
      <w:bookmarkEnd w:id="62"/>
    </w:p>
    <w:p w14:paraId="13190EDA" w14:textId="435B860E" w:rsidR="00C46473" w:rsidRDefault="00C46473" w:rsidP="00C46473"/>
    <w:p w14:paraId="2932A9A8" w14:textId="7A51D2E7" w:rsidR="00C46473" w:rsidRDefault="00C46473" w:rsidP="00C46473"/>
    <w:p w14:paraId="3014E5B9" w14:textId="66375F9B" w:rsidR="00C46473" w:rsidRDefault="00C46473" w:rsidP="00C46473"/>
    <w:p w14:paraId="755BAD66" w14:textId="5EEACB6F" w:rsidR="00C46473" w:rsidRDefault="00C46473" w:rsidP="00C46473"/>
    <w:p w14:paraId="708B4533" w14:textId="44AE2E97" w:rsidR="00C46473" w:rsidRDefault="00C46473" w:rsidP="00C46473"/>
    <w:p w14:paraId="693E3D6E" w14:textId="25D2818D" w:rsidR="00C46473" w:rsidRDefault="00C46473" w:rsidP="00C46473"/>
    <w:p w14:paraId="17C0B2E6" w14:textId="67128F57" w:rsidR="00C46473" w:rsidRDefault="00C46473" w:rsidP="00C46473"/>
    <w:p w14:paraId="4E11DCBD" w14:textId="790FCCDB" w:rsidR="00C46473" w:rsidRDefault="00C46473" w:rsidP="00C46473"/>
    <w:p w14:paraId="6E32EAC3" w14:textId="4D01FA0F" w:rsidR="00C46473" w:rsidRDefault="00C46473" w:rsidP="00C46473"/>
    <w:p w14:paraId="5FE2F361" w14:textId="77777777" w:rsidR="00C46473" w:rsidRPr="00C46473" w:rsidRDefault="00C46473" w:rsidP="00C46473"/>
    <w:p w14:paraId="0E22198E" w14:textId="41D32EF2" w:rsidR="00F5206E" w:rsidRPr="004245AD" w:rsidRDefault="00FB1225" w:rsidP="00EC76F9">
      <w:pPr>
        <w:pStyle w:val="Heading3"/>
        <w:numPr>
          <w:ilvl w:val="0"/>
          <w:numId w:val="29"/>
        </w:numPr>
      </w:pPr>
      <w:bookmarkStart w:id="63" w:name="_Toc10827305"/>
      <w:r>
        <w:rPr>
          <w:rFonts w:hint="eastAsia"/>
        </w:rPr>
        <w:lastRenderedPageBreak/>
        <w:t>A</w:t>
      </w:r>
      <w:r>
        <w:t>dd Recommendation category</w:t>
      </w:r>
      <w:bookmarkEnd w:id="63"/>
    </w:p>
    <w:tbl>
      <w:tblPr>
        <w:tblStyle w:val="PlainTable1"/>
        <w:tblW w:w="0" w:type="auto"/>
        <w:tblLook w:val="04A0" w:firstRow="1" w:lastRow="0" w:firstColumn="1" w:lastColumn="0" w:noHBand="0" w:noVBand="1"/>
      </w:tblPr>
      <w:tblGrid>
        <w:gridCol w:w="2122"/>
        <w:gridCol w:w="1701"/>
        <w:gridCol w:w="5193"/>
      </w:tblGrid>
      <w:tr w:rsidR="00F5206E" w14:paraId="6B4A34B6"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D3B251E" w14:textId="77777777" w:rsidR="00F5206E" w:rsidRDefault="00F5206E">
            <w:r>
              <w:rPr>
                <w:rFonts w:hint="eastAsia"/>
              </w:rPr>
              <w:t>Name</w:t>
            </w:r>
          </w:p>
        </w:tc>
        <w:tc>
          <w:tcPr>
            <w:tcW w:w="6894" w:type="dxa"/>
            <w:gridSpan w:val="2"/>
            <w:hideMark/>
          </w:tcPr>
          <w:p w14:paraId="710BC324" w14:textId="77777777" w:rsidR="00F5206E" w:rsidRDefault="00F5206E">
            <w:pPr>
              <w:pStyle w:val="Heading3"/>
              <w:spacing w:line="240" w:lineRule="atLeast"/>
              <w:outlineLvl w:val="2"/>
              <w:cnfStyle w:val="100000000000" w:firstRow="1" w:lastRow="0" w:firstColumn="0" w:lastColumn="0" w:oddVBand="0" w:evenVBand="0" w:oddHBand="0" w:evenHBand="0" w:firstRowFirstColumn="0" w:firstRowLastColumn="0" w:lastRowFirstColumn="0" w:lastRowLastColumn="0"/>
              <w:rPr>
                <w:sz w:val="21"/>
                <w:szCs w:val="21"/>
              </w:rPr>
            </w:pPr>
            <w:bookmarkStart w:id="64" w:name="_Toc10827306"/>
            <w:r>
              <w:rPr>
                <w:rFonts w:hint="eastAsia"/>
                <w:color w:val="000000" w:themeColor="text1"/>
                <w:sz w:val="21"/>
                <w:szCs w:val="21"/>
              </w:rPr>
              <w:t>Add Recommendation category Function</w:t>
            </w:r>
            <w:bookmarkEnd w:id="64"/>
          </w:p>
        </w:tc>
      </w:tr>
      <w:tr w:rsidR="00F5206E" w14:paraId="0C84B82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18D5150B" w14:textId="77777777" w:rsidR="00F5206E" w:rsidRDefault="00F5206E">
            <w:r>
              <w:rPr>
                <w:rFonts w:hint="eastAsia"/>
              </w:rPr>
              <w:t>Description</w:t>
            </w:r>
          </w:p>
        </w:tc>
        <w:tc>
          <w:tcPr>
            <w:tcW w:w="6894" w:type="dxa"/>
            <w:gridSpan w:val="2"/>
            <w:hideMark/>
          </w:tcPr>
          <w:p w14:paraId="41950244"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color w:val="000000" w:themeColor="text1"/>
              </w:rPr>
              <w:t>해당 서비스의 부가적인 기능으로, 사용자가 조회했던 item들과 유사한 키워드를 포함한 후기를 가진 상품을 추천해준다. 하나의 상품만을 추천해주는 것이 아니라 여러가지 상품들을 나열하여 추천해주기 때문에 category형태로 나타나 진다.</w:t>
            </w:r>
          </w:p>
        </w:tc>
      </w:tr>
      <w:tr w:rsidR="00F5206E" w14:paraId="5D01E15E"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hideMark/>
          </w:tcPr>
          <w:p w14:paraId="5A9A8F81" w14:textId="77777777" w:rsidR="00F5206E" w:rsidRDefault="00F5206E">
            <w:r>
              <w:rPr>
                <w:rFonts w:hint="eastAsia"/>
              </w:rPr>
              <w:t>Inputs</w:t>
            </w:r>
          </w:p>
        </w:tc>
        <w:tc>
          <w:tcPr>
            <w:tcW w:w="1701" w:type="dxa"/>
            <w:hideMark/>
          </w:tcPr>
          <w:p w14:paraId="76803D0C" w14:textId="77777777" w:rsidR="00F5206E" w:rsidRDefault="00F5206E">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Keyword, data</w:t>
            </w:r>
          </w:p>
        </w:tc>
        <w:tc>
          <w:tcPr>
            <w:tcW w:w="5193" w:type="dxa"/>
            <w:hideMark/>
          </w:tcPr>
          <w:p w14:paraId="30B2F8DC" w14:textId="77777777" w:rsidR="00F5206E" w:rsidRDefault="00F5206E">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Keyword, data about user’s interests.</w:t>
            </w:r>
          </w:p>
        </w:tc>
      </w:tr>
      <w:tr w:rsidR="00F5206E" w14:paraId="042D0DB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C2FBDFF" w14:textId="77777777" w:rsidR="00F5206E" w:rsidRDefault="00F5206E">
            <w:r>
              <w:rPr>
                <w:rFonts w:hint="eastAsia"/>
              </w:rPr>
              <w:t>Source (Input)</w:t>
            </w:r>
          </w:p>
        </w:tc>
        <w:tc>
          <w:tcPr>
            <w:tcW w:w="6894" w:type="dxa"/>
            <w:gridSpan w:val="2"/>
            <w:hideMark/>
          </w:tcPr>
          <w:p w14:paraId="3E98BA3A"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Item viewed by user</w:t>
            </w:r>
          </w:p>
        </w:tc>
      </w:tr>
      <w:tr w:rsidR="00F5206E" w14:paraId="4C2C3AFD"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4F736292" w14:textId="77777777" w:rsidR="00F5206E" w:rsidRDefault="00F5206E">
            <w:r>
              <w:rPr>
                <w:rFonts w:hint="eastAsia"/>
              </w:rPr>
              <w:t>Outputs</w:t>
            </w:r>
          </w:p>
        </w:tc>
        <w:tc>
          <w:tcPr>
            <w:tcW w:w="6894" w:type="dxa"/>
            <w:gridSpan w:val="2"/>
            <w:hideMark/>
          </w:tcPr>
          <w:p w14:paraId="18994D03"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recommended product</w:t>
            </w:r>
          </w:p>
        </w:tc>
      </w:tr>
      <w:tr w:rsidR="00F5206E" w14:paraId="5350CBA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7DFE003" w14:textId="77777777" w:rsidR="00F5206E" w:rsidRDefault="00F5206E">
            <w:r>
              <w:rPr>
                <w:rFonts w:hint="eastAsia"/>
              </w:rPr>
              <w:t>Destination (Output)</w:t>
            </w:r>
          </w:p>
        </w:tc>
        <w:tc>
          <w:tcPr>
            <w:tcW w:w="6894" w:type="dxa"/>
            <w:gridSpan w:val="2"/>
            <w:hideMark/>
          </w:tcPr>
          <w:p w14:paraId="42A1C6B4"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User terminal (web browser)</w:t>
            </w:r>
          </w:p>
        </w:tc>
      </w:tr>
      <w:tr w:rsidR="00F5206E" w14:paraId="5FC7A5EF"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5DA15421" w14:textId="77777777" w:rsidR="00F5206E" w:rsidRDefault="00F5206E">
            <w:r>
              <w:rPr>
                <w:rFonts w:hint="eastAsia"/>
              </w:rPr>
              <w:t>Action</w:t>
            </w:r>
          </w:p>
        </w:tc>
        <w:tc>
          <w:tcPr>
            <w:tcW w:w="6894" w:type="dxa"/>
            <w:gridSpan w:val="2"/>
            <w:hideMark/>
          </w:tcPr>
          <w:p w14:paraId="11255201"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It recommends products with a later period, including keywords similar to items viewed by users.</w:t>
            </w:r>
          </w:p>
        </w:tc>
      </w:tr>
      <w:tr w:rsidR="00F5206E" w14:paraId="27A12C7B"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935BD29" w14:textId="77777777" w:rsidR="00F5206E" w:rsidRDefault="00F5206E">
            <w:r>
              <w:rPr>
                <w:rFonts w:hint="eastAsia"/>
              </w:rPr>
              <w:t>Requirements</w:t>
            </w:r>
          </w:p>
        </w:tc>
        <w:tc>
          <w:tcPr>
            <w:tcW w:w="6894" w:type="dxa"/>
            <w:gridSpan w:val="2"/>
            <w:hideMark/>
          </w:tcPr>
          <w:p w14:paraId="6DA6809E"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None. If a user is logged in, previous search records can show more recommended products.</w:t>
            </w:r>
          </w:p>
        </w:tc>
      </w:tr>
      <w:tr w:rsidR="00F5206E" w14:paraId="2468BCB8"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6D34208E" w14:textId="77777777" w:rsidR="00F5206E" w:rsidRDefault="00F5206E">
            <w:r>
              <w:rPr>
                <w:rFonts w:hint="eastAsia"/>
              </w:rPr>
              <w:t>Pre-condition</w:t>
            </w:r>
          </w:p>
        </w:tc>
        <w:tc>
          <w:tcPr>
            <w:tcW w:w="6894" w:type="dxa"/>
            <w:gridSpan w:val="2"/>
            <w:hideMark/>
          </w:tcPr>
          <w:p w14:paraId="03D1D86F"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F5206E" w14:paraId="3900FA60"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611CA0A1" w14:textId="77777777" w:rsidR="00F5206E" w:rsidRDefault="00F5206E">
            <w:r>
              <w:rPr>
                <w:rFonts w:hint="eastAsia"/>
              </w:rPr>
              <w:t>Post-condition</w:t>
            </w:r>
          </w:p>
        </w:tc>
        <w:tc>
          <w:tcPr>
            <w:tcW w:w="6894" w:type="dxa"/>
            <w:gridSpan w:val="2"/>
            <w:hideMark/>
          </w:tcPr>
          <w:p w14:paraId="224B2CC3" w14:textId="77777777" w:rsidR="00F5206E" w:rsidRPr="00CD0C2A" w:rsidRDefault="00F5206E">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F5206E" w14:paraId="0A4B8E34"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7591FDED" w14:textId="77777777" w:rsidR="00F5206E" w:rsidRDefault="00F5206E">
            <w:r>
              <w:rPr>
                <w:rFonts w:hint="eastAsia"/>
              </w:rPr>
              <w:t>Side effects</w:t>
            </w:r>
          </w:p>
        </w:tc>
        <w:tc>
          <w:tcPr>
            <w:tcW w:w="6894" w:type="dxa"/>
            <w:gridSpan w:val="2"/>
            <w:hideMark/>
          </w:tcPr>
          <w:p w14:paraId="7CC7711E" w14:textId="77777777" w:rsidR="00F5206E" w:rsidRDefault="00F5206E" w:rsidP="00CD0C2A">
            <w:pPr>
              <w:keepNext/>
              <w:cnfStyle w:val="000000000000" w:firstRow="0" w:lastRow="0" w:firstColumn="0" w:lastColumn="0" w:oddVBand="0" w:evenVBand="0" w:oddHBand="0" w:evenHBand="0" w:firstRowFirstColumn="0" w:firstRowLastColumn="0" w:lastRowFirstColumn="0" w:lastRowLastColumn="0"/>
            </w:pPr>
            <w:r>
              <w:rPr>
                <w:rFonts w:hint="eastAsia"/>
              </w:rPr>
              <w:t>None.</w:t>
            </w:r>
          </w:p>
        </w:tc>
      </w:tr>
    </w:tbl>
    <w:p w14:paraId="37F56B6F" w14:textId="65756B7B" w:rsidR="00D235F1" w:rsidRDefault="00CD0C2A" w:rsidP="00CD0C2A">
      <w:pPr>
        <w:pStyle w:val="Caption"/>
        <w:jc w:val="center"/>
      </w:pPr>
      <w:bookmarkStart w:id="65" w:name="_Toc9286216"/>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6</w:t>
      </w:r>
      <w:r w:rsidR="00F50609">
        <w:rPr>
          <w:noProof/>
        </w:rPr>
        <w:fldChar w:fldCharType="end"/>
      </w:r>
      <w:r>
        <w:t>: Add Recommendation Category</w:t>
      </w:r>
      <w:bookmarkEnd w:id="65"/>
    </w:p>
    <w:p w14:paraId="717B3ED0" w14:textId="2025B19E" w:rsidR="00532567" w:rsidRDefault="00532567" w:rsidP="00532567"/>
    <w:p w14:paraId="611BBE35" w14:textId="7A2AED2D" w:rsidR="00532567" w:rsidRDefault="00532567" w:rsidP="00532567"/>
    <w:p w14:paraId="5BD9D762" w14:textId="0813783E" w:rsidR="00532567" w:rsidRDefault="00532567" w:rsidP="00532567"/>
    <w:p w14:paraId="6DF88FC7" w14:textId="417D08B7" w:rsidR="00532567" w:rsidRDefault="00532567" w:rsidP="00532567"/>
    <w:p w14:paraId="74C43AD4" w14:textId="0E9364F0" w:rsidR="00532567" w:rsidRDefault="00532567" w:rsidP="00532567"/>
    <w:p w14:paraId="47940628" w14:textId="02F35933" w:rsidR="00532567" w:rsidRDefault="00532567" w:rsidP="00532567"/>
    <w:p w14:paraId="4CB1BE63" w14:textId="493C8BF5" w:rsidR="00532567" w:rsidRDefault="00532567" w:rsidP="00532567"/>
    <w:p w14:paraId="32D21D8E" w14:textId="77777777" w:rsidR="00532567" w:rsidRPr="00532567" w:rsidRDefault="00532567" w:rsidP="00532567"/>
    <w:p w14:paraId="425FB5BC" w14:textId="773C21FC" w:rsidR="004245AD" w:rsidRPr="004245AD" w:rsidRDefault="003A4F5E" w:rsidP="00EC76F9">
      <w:pPr>
        <w:pStyle w:val="Heading3"/>
        <w:numPr>
          <w:ilvl w:val="0"/>
          <w:numId w:val="29"/>
        </w:numPr>
      </w:pPr>
      <w:bookmarkStart w:id="66" w:name="_Toc10827307"/>
      <w:r>
        <w:rPr>
          <w:rFonts w:hint="eastAsia"/>
        </w:rPr>
        <w:lastRenderedPageBreak/>
        <w:t>M</w:t>
      </w:r>
      <w:r>
        <w:t>ypage</w:t>
      </w:r>
      <w:bookmarkEnd w:id="66"/>
    </w:p>
    <w:tbl>
      <w:tblPr>
        <w:tblStyle w:val="PlainTable1"/>
        <w:tblW w:w="0" w:type="auto"/>
        <w:tblLook w:val="04A0" w:firstRow="1" w:lastRow="0" w:firstColumn="1" w:lastColumn="0" w:noHBand="0" w:noVBand="1"/>
      </w:tblPr>
      <w:tblGrid>
        <w:gridCol w:w="2122"/>
        <w:gridCol w:w="1701"/>
        <w:gridCol w:w="5193"/>
      </w:tblGrid>
      <w:tr w:rsidR="004245AD" w14:paraId="51E131C1"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98BBD68" w14:textId="6971E511" w:rsidR="004245AD" w:rsidRDefault="004245AD" w:rsidP="00B35DC3">
            <w:pPr>
              <w:tabs>
                <w:tab w:val="right" w:pos="1906"/>
              </w:tabs>
            </w:pPr>
            <w:r>
              <w:rPr>
                <w:rFonts w:hint="eastAsia"/>
              </w:rPr>
              <w:t>Name</w:t>
            </w:r>
            <w:r w:rsidR="00B35DC3">
              <w:tab/>
            </w:r>
          </w:p>
        </w:tc>
        <w:tc>
          <w:tcPr>
            <w:tcW w:w="6894" w:type="dxa"/>
            <w:gridSpan w:val="2"/>
            <w:hideMark/>
          </w:tcPr>
          <w:p w14:paraId="50EDE7C4" w14:textId="77777777" w:rsidR="004245AD" w:rsidRDefault="004245AD">
            <w:pPr>
              <w:cnfStyle w:val="100000000000" w:firstRow="1" w:lastRow="0" w:firstColumn="0" w:lastColumn="0" w:oddVBand="0" w:evenVBand="0" w:oddHBand="0" w:evenHBand="0" w:firstRowFirstColumn="0" w:firstRowLastColumn="0" w:lastRowFirstColumn="0" w:lastRowLastColumn="0"/>
            </w:pPr>
            <w:r>
              <w:rPr>
                <w:rFonts w:hint="eastAsia"/>
              </w:rPr>
              <w:t>Mypage Function</w:t>
            </w:r>
          </w:p>
        </w:tc>
      </w:tr>
      <w:tr w:rsidR="004245AD" w14:paraId="6859DCEB"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73E9400" w14:textId="77777777" w:rsidR="004245AD" w:rsidRDefault="004245AD">
            <w:r>
              <w:rPr>
                <w:rFonts w:hint="eastAsia"/>
              </w:rPr>
              <w:t>Description</w:t>
            </w:r>
          </w:p>
        </w:tc>
        <w:tc>
          <w:tcPr>
            <w:tcW w:w="6894" w:type="dxa"/>
            <w:gridSpan w:val="2"/>
            <w:hideMark/>
          </w:tcPr>
          <w:p w14:paraId="46C0AA80" w14:textId="659CEDC1"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사용자의 고유한 정보를 표시하는 페이지</w:t>
            </w:r>
          </w:p>
        </w:tc>
      </w:tr>
      <w:tr w:rsidR="004245AD" w14:paraId="7C3C243C"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hideMark/>
          </w:tcPr>
          <w:p w14:paraId="5A7D1D34" w14:textId="77777777" w:rsidR="004245AD" w:rsidRDefault="004245AD">
            <w:r>
              <w:rPr>
                <w:rFonts w:hint="eastAsia"/>
              </w:rPr>
              <w:t>Inputs</w:t>
            </w:r>
          </w:p>
        </w:tc>
        <w:tc>
          <w:tcPr>
            <w:tcW w:w="1701" w:type="dxa"/>
            <w:hideMark/>
          </w:tcPr>
          <w:p w14:paraId="0CD63B12" w14:textId="77777777" w:rsidR="004245AD" w:rsidRDefault="004245AD">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ID</w:t>
            </w:r>
          </w:p>
        </w:tc>
        <w:tc>
          <w:tcPr>
            <w:tcW w:w="5193" w:type="dxa"/>
            <w:hideMark/>
          </w:tcPr>
          <w:p w14:paraId="11A4D997"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Id string of user</w:t>
            </w:r>
          </w:p>
        </w:tc>
      </w:tr>
      <w:tr w:rsidR="004245AD" w14:paraId="2906DEC9" w14:textId="77777777" w:rsidTr="00B35DC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vMerge/>
            <w:hideMark/>
          </w:tcPr>
          <w:p w14:paraId="2A46FC59" w14:textId="77777777" w:rsidR="004245AD" w:rsidRDefault="004245AD"/>
        </w:tc>
        <w:tc>
          <w:tcPr>
            <w:tcW w:w="1701" w:type="dxa"/>
            <w:hideMark/>
          </w:tcPr>
          <w:p w14:paraId="004BA133"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Password</w:t>
            </w:r>
          </w:p>
        </w:tc>
        <w:tc>
          <w:tcPr>
            <w:tcW w:w="5193" w:type="dxa"/>
            <w:hideMark/>
          </w:tcPr>
          <w:p w14:paraId="7073E436"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Password string of user</w:t>
            </w:r>
          </w:p>
        </w:tc>
      </w:tr>
      <w:tr w:rsidR="004245AD" w14:paraId="26D93852"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079D8DEE" w14:textId="77777777" w:rsidR="004245AD" w:rsidRDefault="004245AD">
            <w:r>
              <w:rPr>
                <w:rFonts w:hint="eastAsia"/>
              </w:rPr>
              <w:t>Source (Input)</w:t>
            </w:r>
          </w:p>
        </w:tc>
        <w:tc>
          <w:tcPr>
            <w:tcW w:w="6894" w:type="dxa"/>
            <w:gridSpan w:val="2"/>
            <w:hideMark/>
          </w:tcPr>
          <w:p w14:paraId="425A8CD2"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User authentication and my page button click</w:t>
            </w:r>
          </w:p>
        </w:tc>
      </w:tr>
      <w:tr w:rsidR="004245AD" w14:paraId="163285E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76526812" w14:textId="77777777" w:rsidR="004245AD" w:rsidRDefault="004245AD">
            <w:r>
              <w:rPr>
                <w:rFonts w:hint="eastAsia"/>
              </w:rPr>
              <w:t>Outputs</w:t>
            </w:r>
          </w:p>
        </w:tc>
        <w:tc>
          <w:tcPr>
            <w:tcW w:w="6894" w:type="dxa"/>
            <w:gridSpan w:val="2"/>
            <w:hideMark/>
          </w:tcPr>
          <w:p w14:paraId="526F62EA"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Authenticated user information object</w:t>
            </w:r>
          </w:p>
        </w:tc>
      </w:tr>
      <w:tr w:rsidR="004245AD" w14:paraId="15FABEAE"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2B4788B2" w14:textId="77777777" w:rsidR="004245AD" w:rsidRDefault="004245AD">
            <w:r>
              <w:rPr>
                <w:rFonts w:hint="eastAsia"/>
              </w:rPr>
              <w:t>Destination (Output)</w:t>
            </w:r>
          </w:p>
        </w:tc>
        <w:tc>
          <w:tcPr>
            <w:tcW w:w="6894" w:type="dxa"/>
            <w:gridSpan w:val="2"/>
            <w:hideMark/>
          </w:tcPr>
          <w:p w14:paraId="7253DAB8"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User terminal (web browser)</w:t>
            </w:r>
          </w:p>
        </w:tc>
      </w:tr>
      <w:tr w:rsidR="004245AD" w14:paraId="6B1EA76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F71DA2C" w14:textId="77777777" w:rsidR="004245AD" w:rsidRDefault="004245AD">
            <w:r>
              <w:rPr>
                <w:rFonts w:hint="eastAsia"/>
              </w:rPr>
              <w:t>Action</w:t>
            </w:r>
          </w:p>
        </w:tc>
        <w:tc>
          <w:tcPr>
            <w:tcW w:w="6894" w:type="dxa"/>
            <w:gridSpan w:val="2"/>
            <w:hideMark/>
          </w:tcPr>
          <w:p w14:paraId="5DCBB654"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사용자별로 개인화된 페이지이다. 이 페이지를 통해서 사용자의 주문/배송조회, 구매내역, 개인 정보 관리, 자신이 작성한 상품평 관리 등의 기능이 처리될 수 있다. 그러므로 이 페이지는 로그인한 사용자만 접근 가능하다.</w:t>
            </w:r>
          </w:p>
        </w:tc>
      </w:tr>
      <w:tr w:rsidR="004245AD" w14:paraId="338EBF1A"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12081F8A" w14:textId="77777777" w:rsidR="004245AD" w:rsidRDefault="004245AD">
            <w:r>
              <w:rPr>
                <w:rFonts w:hint="eastAsia"/>
              </w:rPr>
              <w:t>Requirements</w:t>
            </w:r>
          </w:p>
        </w:tc>
        <w:tc>
          <w:tcPr>
            <w:tcW w:w="6894" w:type="dxa"/>
            <w:gridSpan w:val="2"/>
            <w:hideMark/>
          </w:tcPr>
          <w:p w14:paraId="5CAEA8CE"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Both Id and password must be specified.</w:t>
            </w:r>
          </w:p>
        </w:tc>
      </w:tr>
      <w:tr w:rsidR="004245AD" w14:paraId="03D292BA"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646213D" w14:textId="77777777" w:rsidR="004245AD" w:rsidRDefault="004245AD">
            <w:r>
              <w:rPr>
                <w:rFonts w:hint="eastAsia"/>
              </w:rPr>
              <w:t>Pre-condition</w:t>
            </w:r>
          </w:p>
        </w:tc>
        <w:tc>
          <w:tcPr>
            <w:tcW w:w="6894" w:type="dxa"/>
            <w:gridSpan w:val="2"/>
            <w:hideMark/>
          </w:tcPr>
          <w:p w14:paraId="4B75DE00"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non-authorized user cannot access.</w:t>
            </w:r>
          </w:p>
        </w:tc>
      </w:tr>
      <w:tr w:rsidR="004245AD" w14:paraId="0E7DA5E6"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40538C30" w14:textId="77777777" w:rsidR="004245AD" w:rsidRDefault="004245AD">
            <w:r>
              <w:rPr>
                <w:rFonts w:hint="eastAsia"/>
              </w:rPr>
              <w:t>Post-condition</w:t>
            </w:r>
          </w:p>
        </w:tc>
        <w:tc>
          <w:tcPr>
            <w:tcW w:w="6894" w:type="dxa"/>
            <w:gridSpan w:val="2"/>
            <w:hideMark/>
          </w:tcPr>
          <w:p w14:paraId="6035E421"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authorized user only can access Mypage.</w:t>
            </w:r>
          </w:p>
        </w:tc>
      </w:tr>
      <w:tr w:rsidR="004245AD" w14:paraId="7A605B2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5522F37" w14:textId="77777777" w:rsidR="004245AD" w:rsidRDefault="004245AD">
            <w:r>
              <w:rPr>
                <w:rFonts w:hint="eastAsia"/>
              </w:rPr>
              <w:t>Side effects</w:t>
            </w:r>
          </w:p>
        </w:tc>
        <w:tc>
          <w:tcPr>
            <w:tcW w:w="6894" w:type="dxa"/>
            <w:gridSpan w:val="2"/>
            <w:hideMark/>
          </w:tcPr>
          <w:p w14:paraId="3CEA0F79" w14:textId="77777777" w:rsidR="004245AD" w:rsidRDefault="004245AD" w:rsidP="00CD0C2A">
            <w:pPr>
              <w:keepNext/>
              <w:cnfStyle w:val="000000100000" w:firstRow="0" w:lastRow="0" w:firstColumn="0" w:lastColumn="0" w:oddVBand="0" w:evenVBand="0" w:oddHBand="1" w:evenHBand="0" w:firstRowFirstColumn="0" w:firstRowLastColumn="0" w:lastRowFirstColumn="0" w:lastRowLastColumn="0"/>
            </w:pPr>
            <w:r>
              <w:rPr>
                <w:rFonts w:hint="eastAsia"/>
              </w:rPr>
              <w:t>Frontend will be changed into authorized version including specific user’s information.</w:t>
            </w:r>
          </w:p>
        </w:tc>
      </w:tr>
    </w:tbl>
    <w:p w14:paraId="4A5706A1" w14:textId="1470E453" w:rsidR="004245AD" w:rsidRDefault="00CD0C2A" w:rsidP="00CD0C2A">
      <w:pPr>
        <w:pStyle w:val="Caption"/>
        <w:jc w:val="center"/>
      </w:pPr>
      <w:bookmarkStart w:id="67" w:name="_Toc9286217"/>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7</w:t>
      </w:r>
      <w:r w:rsidR="00F50609">
        <w:rPr>
          <w:noProof/>
        </w:rPr>
        <w:fldChar w:fldCharType="end"/>
      </w:r>
      <w:r>
        <w:t>: Mypage</w:t>
      </w:r>
      <w:bookmarkEnd w:id="67"/>
    </w:p>
    <w:p w14:paraId="0294C1A2" w14:textId="77777777" w:rsidR="004245AD" w:rsidRDefault="004245AD">
      <w:r>
        <w:br w:type="page"/>
      </w:r>
    </w:p>
    <w:p w14:paraId="07A6185F" w14:textId="14522F76" w:rsidR="00FC0E6D" w:rsidRDefault="005F1B32" w:rsidP="00EC76F9">
      <w:pPr>
        <w:pStyle w:val="Heading2"/>
        <w:numPr>
          <w:ilvl w:val="1"/>
          <w:numId w:val="8"/>
        </w:numPr>
        <w:jc w:val="left"/>
      </w:pPr>
      <w:bookmarkStart w:id="68" w:name="_Toc10827308"/>
      <w:r>
        <w:rPr>
          <w:rFonts w:hint="eastAsia"/>
        </w:rPr>
        <w:lastRenderedPageBreak/>
        <w:t>F</w:t>
      </w:r>
      <w:r w:rsidR="00EC76F9">
        <w:t>u</w:t>
      </w:r>
      <w:r>
        <w:t>nctional Requirements – Backend</w:t>
      </w:r>
      <w:bookmarkEnd w:id="68"/>
    </w:p>
    <w:p w14:paraId="05C5A707" w14:textId="77777777" w:rsidR="00B20BEC" w:rsidRPr="00B20BEC" w:rsidRDefault="00B20BEC" w:rsidP="00B20BEC"/>
    <w:p w14:paraId="0A01ABBD" w14:textId="0CF5E937" w:rsidR="005F1B32" w:rsidRDefault="005F1B32" w:rsidP="00EC76F9">
      <w:pPr>
        <w:pStyle w:val="Heading3"/>
        <w:numPr>
          <w:ilvl w:val="0"/>
          <w:numId w:val="30"/>
        </w:numPr>
      </w:pPr>
      <w:bookmarkStart w:id="69" w:name="_Toc10827309"/>
      <w:r>
        <w:rPr>
          <w:rFonts w:hint="eastAsia"/>
        </w:rPr>
        <w:t>L</w:t>
      </w:r>
      <w:r>
        <w:t>ogin</w:t>
      </w:r>
      <w:bookmarkEnd w:id="69"/>
    </w:p>
    <w:tbl>
      <w:tblPr>
        <w:tblStyle w:val="PlainTable1"/>
        <w:tblW w:w="0" w:type="auto"/>
        <w:tblLook w:val="04A0" w:firstRow="1" w:lastRow="0" w:firstColumn="1" w:lastColumn="0" w:noHBand="0" w:noVBand="1"/>
      </w:tblPr>
      <w:tblGrid>
        <w:gridCol w:w="2122"/>
        <w:gridCol w:w="1701"/>
        <w:gridCol w:w="5193"/>
      </w:tblGrid>
      <w:tr w:rsidR="00A43228" w14:paraId="3B91D5B3"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A55E26" w14:textId="77777777" w:rsidR="00A43228" w:rsidRDefault="00A43228" w:rsidP="00F50609">
            <w:r>
              <w:t>Name</w:t>
            </w:r>
          </w:p>
        </w:tc>
        <w:tc>
          <w:tcPr>
            <w:tcW w:w="6894" w:type="dxa"/>
            <w:gridSpan w:val="2"/>
          </w:tcPr>
          <w:p w14:paraId="3519D875" w14:textId="77777777" w:rsidR="00A43228" w:rsidRDefault="00A43228" w:rsidP="00F50609">
            <w:pPr>
              <w:cnfStyle w:val="100000000000" w:firstRow="1" w:lastRow="0" w:firstColumn="0" w:lastColumn="0" w:oddVBand="0" w:evenVBand="0" w:oddHBand="0" w:evenHBand="0" w:firstRowFirstColumn="0" w:firstRowLastColumn="0" w:lastRowFirstColumn="0" w:lastRowLastColumn="0"/>
            </w:pPr>
            <w:r>
              <w:rPr>
                <w:rFonts w:hint="eastAsia"/>
              </w:rPr>
              <w:t>L</w:t>
            </w:r>
            <w:r>
              <w:t>ogin Function</w:t>
            </w:r>
          </w:p>
        </w:tc>
      </w:tr>
      <w:tr w:rsidR="00A43228" w14:paraId="3CA7D2B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BFFBA8" w14:textId="77777777" w:rsidR="00A43228" w:rsidRDefault="00A43228" w:rsidP="00F50609">
            <w:r>
              <w:rPr>
                <w:rFonts w:hint="eastAsia"/>
              </w:rPr>
              <w:t>D</w:t>
            </w:r>
            <w:r>
              <w:t>escription</w:t>
            </w:r>
          </w:p>
        </w:tc>
        <w:tc>
          <w:tcPr>
            <w:tcW w:w="6894" w:type="dxa"/>
            <w:gridSpan w:val="2"/>
          </w:tcPr>
          <w:p w14:paraId="34264EBF"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A</w:t>
            </w:r>
            <w:r>
              <w:t>uthenticate and authorize the user</w:t>
            </w:r>
          </w:p>
        </w:tc>
      </w:tr>
      <w:tr w:rsidR="00A43228" w14:paraId="557C5D64"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D4CCFAB" w14:textId="77777777" w:rsidR="00A43228" w:rsidRDefault="00A43228" w:rsidP="00F50609">
            <w:r>
              <w:rPr>
                <w:rFonts w:hint="eastAsia"/>
              </w:rPr>
              <w:t>I</w:t>
            </w:r>
            <w:r>
              <w:t>nputs</w:t>
            </w:r>
          </w:p>
        </w:tc>
        <w:tc>
          <w:tcPr>
            <w:tcW w:w="1701" w:type="dxa"/>
          </w:tcPr>
          <w:p w14:paraId="56C78446" w14:textId="77777777" w:rsidR="00A43228" w:rsidRDefault="00A43228" w:rsidP="00F50609">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w:t>
            </w:r>
            <w:r>
              <w:t>D</w:t>
            </w:r>
          </w:p>
        </w:tc>
        <w:tc>
          <w:tcPr>
            <w:tcW w:w="5193" w:type="dxa"/>
          </w:tcPr>
          <w:p w14:paraId="3F2A5143"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I</w:t>
            </w:r>
            <w:r>
              <w:t>d string of user</w:t>
            </w:r>
          </w:p>
        </w:tc>
      </w:tr>
      <w:tr w:rsidR="00A43228" w14:paraId="34A53866" w14:textId="77777777" w:rsidTr="00B35DC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1F17AE4E" w14:textId="77777777" w:rsidR="00A43228" w:rsidRDefault="00A43228" w:rsidP="00F50609"/>
        </w:tc>
        <w:tc>
          <w:tcPr>
            <w:tcW w:w="1701" w:type="dxa"/>
          </w:tcPr>
          <w:p w14:paraId="6A86AC2B"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P</w:t>
            </w:r>
            <w:r>
              <w:t>assword</w:t>
            </w:r>
          </w:p>
        </w:tc>
        <w:tc>
          <w:tcPr>
            <w:tcW w:w="5193" w:type="dxa"/>
          </w:tcPr>
          <w:p w14:paraId="4B87D28D"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P</w:t>
            </w:r>
            <w:r>
              <w:t>assword string of user</w:t>
            </w:r>
          </w:p>
        </w:tc>
      </w:tr>
      <w:tr w:rsidR="00A43228" w14:paraId="7A2B22A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1717E57" w14:textId="77777777" w:rsidR="00A43228" w:rsidRDefault="00A43228" w:rsidP="00F50609">
            <w:r>
              <w:rPr>
                <w:rFonts w:hint="eastAsia"/>
              </w:rPr>
              <w:t>S</w:t>
            </w:r>
            <w:r>
              <w:t>ource (Input)</w:t>
            </w:r>
          </w:p>
        </w:tc>
        <w:tc>
          <w:tcPr>
            <w:tcW w:w="6894" w:type="dxa"/>
            <w:gridSpan w:val="2"/>
          </w:tcPr>
          <w:p w14:paraId="3A08AEEA"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input</w:t>
            </w:r>
          </w:p>
        </w:tc>
      </w:tr>
      <w:tr w:rsidR="00A43228" w14:paraId="78B6AC7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CF366" w14:textId="77777777" w:rsidR="00A43228" w:rsidRDefault="00A43228" w:rsidP="00F50609">
            <w:r>
              <w:rPr>
                <w:rFonts w:hint="eastAsia"/>
              </w:rPr>
              <w:t>O</w:t>
            </w:r>
            <w:r>
              <w:t>utputs</w:t>
            </w:r>
          </w:p>
        </w:tc>
        <w:tc>
          <w:tcPr>
            <w:tcW w:w="6894" w:type="dxa"/>
            <w:gridSpan w:val="2"/>
          </w:tcPr>
          <w:p w14:paraId="2E7279C8"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A</w:t>
            </w:r>
            <w:r>
              <w:t>uthenticated user information object</w:t>
            </w:r>
          </w:p>
        </w:tc>
      </w:tr>
      <w:tr w:rsidR="00A43228" w14:paraId="38AD1FC1"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3027380" w14:textId="77777777" w:rsidR="00A43228" w:rsidRDefault="00A43228" w:rsidP="00F50609">
            <w:r>
              <w:rPr>
                <w:rFonts w:hint="eastAsia"/>
              </w:rPr>
              <w:t>D</w:t>
            </w:r>
            <w:r>
              <w:t>estination (Output)</w:t>
            </w:r>
          </w:p>
        </w:tc>
        <w:tc>
          <w:tcPr>
            <w:tcW w:w="6894" w:type="dxa"/>
            <w:gridSpan w:val="2"/>
          </w:tcPr>
          <w:p w14:paraId="6015A022"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t>User terminal (web browser)</w:t>
            </w:r>
          </w:p>
        </w:tc>
      </w:tr>
      <w:tr w:rsidR="00A43228" w14:paraId="471C9342"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A7FC10" w14:textId="77777777" w:rsidR="00A43228" w:rsidRDefault="00A43228" w:rsidP="00F50609">
            <w:r>
              <w:rPr>
                <w:rFonts w:hint="eastAsia"/>
              </w:rPr>
              <w:t>A</w:t>
            </w:r>
            <w:r>
              <w:t>ction</w:t>
            </w:r>
          </w:p>
        </w:tc>
        <w:tc>
          <w:tcPr>
            <w:tcW w:w="6894" w:type="dxa"/>
            <w:gridSpan w:val="2"/>
          </w:tcPr>
          <w:p w14:paraId="1B7DE08F" w14:textId="77777777" w:rsidR="00A43228" w:rsidRPr="00E1588F" w:rsidRDefault="00A43228" w:rsidP="00F50609">
            <w:pPr>
              <w:cnfStyle w:val="000000100000" w:firstRow="0" w:lastRow="0" w:firstColumn="0" w:lastColumn="0" w:oddVBand="0" w:evenVBand="0" w:oddHBand="1" w:evenHBand="0" w:firstRowFirstColumn="0" w:firstRowLastColumn="0" w:lastRowFirstColumn="0" w:lastRowLastColumn="0"/>
            </w:pPr>
            <w:r w:rsidRPr="00666754">
              <w:t>Search user information stored in the database by using the passed ID. After hash the passed password, compare it with the hash stored in the database. If correct, create a user object containing other user information (nickname, authority, …) and session ID, and return the object to the web browser.</w:t>
            </w:r>
          </w:p>
        </w:tc>
      </w:tr>
      <w:tr w:rsidR="00A43228" w14:paraId="58A27AFC"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E4A257E" w14:textId="77777777" w:rsidR="00A43228" w:rsidRDefault="00A43228" w:rsidP="00F50609">
            <w:r>
              <w:rPr>
                <w:rFonts w:hint="eastAsia"/>
              </w:rPr>
              <w:t>R</w:t>
            </w:r>
            <w:r>
              <w:t>equirements</w:t>
            </w:r>
          </w:p>
        </w:tc>
        <w:tc>
          <w:tcPr>
            <w:tcW w:w="6894" w:type="dxa"/>
            <w:gridSpan w:val="2"/>
          </w:tcPr>
          <w:p w14:paraId="6D8D166E"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B</w:t>
            </w:r>
            <w:r>
              <w:t>oth Id and password must be specified.</w:t>
            </w:r>
          </w:p>
        </w:tc>
      </w:tr>
      <w:tr w:rsidR="00A43228" w14:paraId="2A3CB49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C550DA8" w14:textId="77777777" w:rsidR="00A43228" w:rsidRDefault="00A43228" w:rsidP="00F50609">
            <w:r>
              <w:rPr>
                <w:rFonts w:hint="eastAsia"/>
              </w:rPr>
              <w:t>P</w:t>
            </w:r>
            <w:r>
              <w:t>re-condition</w:t>
            </w:r>
          </w:p>
        </w:tc>
        <w:tc>
          <w:tcPr>
            <w:tcW w:w="6894" w:type="dxa"/>
            <w:gridSpan w:val="2"/>
          </w:tcPr>
          <w:p w14:paraId="15F9C664"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U</w:t>
            </w:r>
            <w:r>
              <w:t>ser can access only non-authorized area.</w:t>
            </w:r>
          </w:p>
        </w:tc>
      </w:tr>
      <w:tr w:rsidR="00A43228" w14:paraId="280E7E57"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5E89231" w14:textId="77777777" w:rsidR="00A43228" w:rsidRDefault="00A43228" w:rsidP="00F50609">
            <w:r>
              <w:rPr>
                <w:rFonts w:hint="eastAsia"/>
              </w:rPr>
              <w:t>P</w:t>
            </w:r>
            <w:r>
              <w:t>ost-condition</w:t>
            </w:r>
          </w:p>
        </w:tc>
        <w:tc>
          <w:tcPr>
            <w:tcW w:w="6894" w:type="dxa"/>
            <w:gridSpan w:val="2"/>
          </w:tcPr>
          <w:p w14:paraId="763D4860"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can access all authorized area.</w:t>
            </w:r>
          </w:p>
        </w:tc>
      </w:tr>
      <w:tr w:rsidR="00A43228" w14:paraId="4A32BA69" w14:textId="77777777" w:rsidTr="00B35DC3">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4F11A5FF" w14:textId="77777777" w:rsidR="00A43228" w:rsidRDefault="00A43228" w:rsidP="00F50609">
            <w:r>
              <w:rPr>
                <w:rFonts w:hint="eastAsia"/>
              </w:rPr>
              <w:t>S</w:t>
            </w:r>
            <w:r>
              <w:t>ide effects</w:t>
            </w:r>
          </w:p>
        </w:tc>
        <w:tc>
          <w:tcPr>
            <w:tcW w:w="6894" w:type="dxa"/>
            <w:gridSpan w:val="2"/>
          </w:tcPr>
          <w:p w14:paraId="731A1208" w14:textId="77777777" w:rsidR="00A43228" w:rsidRDefault="00A43228" w:rsidP="00CD0C2A">
            <w:pPr>
              <w:keepNext/>
              <w:cnfStyle w:val="000000100000" w:firstRow="0" w:lastRow="0" w:firstColumn="0" w:lastColumn="0" w:oddVBand="0" w:evenVBand="0" w:oddHBand="1" w:evenHBand="0" w:firstRowFirstColumn="0" w:firstRowLastColumn="0" w:lastRowFirstColumn="0" w:lastRowLastColumn="0"/>
            </w:pPr>
            <w:r>
              <w:rPr>
                <w:rFonts w:hint="eastAsia"/>
              </w:rPr>
              <w:t>F</w:t>
            </w:r>
            <w:r>
              <w:t>rontend will be changed into authorized version including specific user’s information.</w:t>
            </w:r>
          </w:p>
        </w:tc>
      </w:tr>
    </w:tbl>
    <w:p w14:paraId="7D26201D" w14:textId="73E10EB4" w:rsidR="00F90967" w:rsidRDefault="00CD0C2A" w:rsidP="00CD0C2A">
      <w:pPr>
        <w:pStyle w:val="Caption"/>
        <w:jc w:val="center"/>
      </w:pPr>
      <w:bookmarkStart w:id="70" w:name="_Toc9286218"/>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8</w:t>
      </w:r>
      <w:r w:rsidR="00F50609">
        <w:rPr>
          <w:noProof/>
        </w:rPr>
        <w:fldChar w:fldCharType="end"/>
      </w:r>
      <w:r>
        <w:t>: Login Function</w:t>
      </w:r>
      <w:bookmarkEnd w:id="70"/>
    </w:p>
    <w:p w14:paraId="062D1A92" w14:textId="0B611401" w:rsidR="00532567" w:rsidRDefault="00532567" w:rsidP="00532567"/>
    <w:p w14:paraId="26493059" w14:textId="0FC12AE3" w:rsidR="00532567" w:rsidRDefault="00532567" w:rsidP="00532567"/>
    <w:p w14:paraId="0096F85F" w14:textId="54C4DC83" w:rsidR="00532567" w:rsidRDefault="00532567" w:rsidP="00532567"/>
    <w:p w14:paraId="1F4C74EB" w14:textId="5CCB953F" w:rsidR="00532567" w:rsidRDefault="00532567" w:rsidP="00532567"/>
    <w:p w14:paraId="09296FED" w14:textId="1B253197" w:rsidR="00532567" w:rsidRDefault="00532567" w:rsidP="00532567"/>
    <w:p w14:paraId="7CEC3436" w14:textId="77777777" w:rsidR="00532567" w:rsidRPr="00532567" w:rsidRDefault="00532567" w:rsidP="00532567"/>
    <w:p w14:paraId="77D22F91" w14:textId="1857F4A7" w:rsidR="005F1B32" w:rsidRDefault="005F1B32" w:rsidP="00EC76F9">
      <w:pPr>
        <w:pStyle w:val="Heading3"/>
        <w:numPr>
          <w:ilvl w:val="0"/>
          <w:numId w:val="30"/>
        </w:numPr>
      </w:pPr>
      <w:bookmarkStart w:id="71" w:name="_Toc10827310"/>
      <w:r>
        <w:lastRenderedPageBreak/>
        <w:t xml:space="preserve">Review </w:t>
      </w:r>
      <w:r w:rsidR="003C6DE7">
        <w:t>Collecting System</w:t>
      </w:r>
      <w:bookmarkEnd w:id="71"/>
    </w:p>
    <w:tbl>
      <w:tblPr>
        <w:tblStyle w:val="PlainTable1"/>
        <w:tblW w:w="0" w:type="auto"/>
        <w:tblLook w:val="04A0" w:firstRow="1" w:lastRow="0" w:firstColumn="1" w:lastColumn="0" w:noHBand="0" w:noVBand="1"/>
      </w:tblPr>
      <w:tblGrid>
        <w:gridCol w:w="2122"/>
        <w:gridCol w:w="1701"/>
        <w:gridCol w:w="5193"/>
      </w:tblGrid>
      <w:tr w:rsidR="00525840" w14:paraId="0C44710D" w14:textId="77777777" w:rsidTr="00B35DC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7453FEF" w14:textId="77777777" w:rsidR="00525840" w:rsidRDefault="00525840" w:rsidP="00F50609">
            <w:r>
              <w:rPr>
                <w:rFonts w:hint="eastAsia"/>
              </w:rPr>
              <w:t>I</w:t>
            </w:r>
            <w:r>
              <w:t>nputs</w:t>
            </w:r>
          </w:p>
        </w:tc>
        <w:tc>
          <w:tcPr>
            <w:tcW w:w="1701" w:type="dxa"/>
          </w:tcPr>
          <w:p w14:paraId="56B264C0" w14:textId="5EB8AD97" w:rsidR="00525840" w:rsidRDefault="00887F61" w:rsidP="00F50609">
            <w:pPr>
              <w:tabs>
                <w:tab w:val="left" w:pos="840"/>
              </w:tabs>
              <w:cnfStyle w:val="100000000000" w:firstRow="1" w:lastRow="0" w:firstColumn="0" w:lastColumn="0" w:oddVBand="0" w:evenVBand="0" w:oddHBand="0" w:evenHBand="0" w:firstRowFirstColumn="0" w:firstRowLastColumn="0" w:lastRowFirstColumn="0" w:lastRowLastColumn="0"/>
            </w:pPr>
            <w:r>
              <w:rPr>
                <w:rFonts w:hint="eastAsia"/>
              </w:rPr>
              <w:t>T</w:t>
            </w:r>
            <w:r>
              <w:t>arget Site List</w:t>
            </w:r>
          </w:p>
        </w:tc>
        <w:tc>
          <w:tcPr>
            <w:tcW w:w="5193" w:type="dxa"/>
          </w:tcPr>
          <w:p w14:paraId="14D00B0B" w14:textId="334CFE35" w:rsidR="00525840" w:rsidRDefault="00887F61" w:rsidP="00F50609">
            <w:pPr>
              <w:cnfStyle w:val="100000000000" w:firstRow="1" w:lastRow="0" w:firstColumn="0" w:lastColumn="0" w:oddVBand="0" w:evenVBand="0" w:oddHBand="0" w:evenHBand="0" w:firstRowFirstColumn="0" w:firstRowLastColumn="0" w:lastRowFirstColumn="0" w:lastRowLastColumn="0"/>
            </w:pPr>
            <w:r>
              <w:rPr>
                <w:rFonts w:hint="eastAsia"/>
              </w:rPr>
              <w:t>크롤링할 목표 사이트의 목록</w:t>
            </w:r>
          </w:p>
        </w:tc>
      </w:tr>
      <w:tr w:rsidR="00525840" w14:paraId="3C6E551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DE7257" w14:textId="77777777" w:rsidR="00525840" w:rsidRDefault="00525840" w:rsidP="00F50609">
            <w:r>
              <w:rPr>
                <w:rFonts w:hint="eastAsia"/>
              </w:rPr>
              <w:t>S</w:t>
            </w:r>
            <w:r>
              <w:t>ource (Input)</w:t>
            </w:r>
          </w:p>
        </w:tc>
        <w:tc>
          <w:tcPr>
            <w:tcW w:w="6894" w:type="dxa"/>
            <w:gridSpan w:val="2"/>
          </w:tcPr>
          <w:p w14:paraId="7BD52EB8" w14:textId="55844BAF" w:rsidR="00525840" w:rsidRDefault="00887F61" w:rsidP="00F50609">
            <w:pPr>
              <w:cnfStyle w:val="000000100000" w:firstRow="0" w:lastRow="0" w:firstColumn="0" w:lastColumn="0" w:oddVBand="0" w:evenVBand="0" w:oddHBand="1" w:evenHBand="0" w:firstRowFirstColumn="0" w:firstRowLastColumn="0" w:lastRowFirstColumn="0" w:lastRowLastColumn="0"/>
            </w:pPr>
            <w:r>
              <w:t>Backend Application Server, Cron Scheduler</w:t>
            </w:r>
          </w:p>
        </w:tc>
      </w:tr>
      <w:tr w:rsidR="00525840" w14:paraId="054879A2"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6FC3EE35" w14:textId="77777777" w:rsidR="00525840" w:rsidRDefault="00525840" w:rsidP="00F50609">
            <w:r>
              <w:rPr>
                <w:rFonts w:hint="eastAsia"/>
              </w:rPr>
              <w:t>O</w:t>
            </w:r>
            <w:r>
              <w:t>utputs</w:t>
            </w:r>
          </w:p>
        </w:tc>
        <w:tc>
          <w:tcPr>
            <w:tcW w:w="6894" w:type="dxa"/>
            <w:gridSpan w:val="2"/>
          </w:tcPr>
          <w:p w14:paraId="4A965BB1" w14:textId="735DA637" w:rsidR="00525840" w:rsidRDefault="00360130" w:rsidP="00F50609">
            <w:pPr>
              <w:cnfStyle w:val="000000000000" w:firstRow="0" w:lastRow="0" w:firstColumn="0" w:lastColumn="0" w:oddVBand="0" w:evenVBand="0" w:oddHBand="0" w:evenHBand="0" w:firstRowFirstColumn="0" w:firstRowLastColumn="0" w:lastRowFirstColumn="0" w:lastRowLastColumn="0"/>
            </w:pPr>
            <w:r>
              <w:rPr>
                <w:rFonts w:hint="eastAsia"/>
              </w:rPr>
              <w:t>P</w:t>
            </w:r>
            <w:r>
              <w:t>arsed Item Review List</w:t>
            </w:r>
          </w:p>
        </w:tc>
      </w:tr>
      <w:tr w:rsidR="00525840" w14:paraId="1FD363B1" w14:textId="77777777" w:rsidTr="00B35DC3">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122" w:type="dxa"/>
          </w:tcPr>
          <w:p w14:paraId="486EF7A5" w14:textId="77777777" w:rsidR="00525840" w:rsidRDefault="00525840" w:rsidP="00F50609">
            <w:r>
              <w:rPr>
                <w:rFonts w:hint="eastAsia"/>
              </w:rPr>
              <w:t>D</w:t>
            </w:r>
            <w:r>
              <w:t>estination (Output)</w:t>
            </w:r>
          </w:p>
        </w:tc>
        <w:tc>
          <w:tcPr>
            <w:tcW w:w="6894" w:type="dxa"/>
            <w:gridSpan w:val="2"/>
          </w:tcPr>
          <w:p w14:paraId="641F4CD5" w14:textId="77A0C0DB" w:rsidR="00525840" w:rsidRDefault="003C6DE7"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Analysis System</w:t>
            </w:r>
          </w:p>
        </w:tc>
      </w:tr>
      <w:tr w:rsidR="00525840" w:rsidRPr="00E1588F" w14:paraId="47403863"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0BA44EC0" w14:textId="77777777" w:rsidR="00525840" w:rsidRDefault="00525840" w:rsidP="00F50609">
            <w:r>
              <w:rPr>
                <w:rFonts w:hint="eastAsia"/>
              </w:rPr>
              <w:t>A</w:t>
            </w:r>
            <w:r>
              <w:t>ction</w:t>
            </w:r>
          </w:p>
        </w:tc>
        <w:tc>
          <w:tcPr>
            <w:tcW w:w="6894" w:type="dxa"/>
            <w:gridSpan w:val="2"/>
          </w:tcPr>
          <w:p w14:paraId="396DE03C" w14:textId="73203869" w:rsidR="00525840" w:rsidRPr="00E1588F" w:rsidRDefault="003C6DE7" w:rsidP="00F50609">
            <w:pPr>
              <w:cnfStyle w:val="000000000000" w:firstRow="0" w:lastRow="0" w:firstColumn="0" w:lastColumn="0" w:oddVBand="0" w:evenVBand="0" w:oddHBand="0" w:evenHBand="0" w:firstRowFirstColumn="0" w:firstRowLastColumn="0" w:lastRowFirstColumn="0" w:lastRowLastColumn="0"/>
            </w:pPr>
            <w:r>
              <w:rPr>
                <w:rFonts w:hint="eastAsia"/>
              </w:rPr>
              <w:t>타겟 사이트의 리스트를 순회하며,</w:t>
            </w:r>
            <w:r w:rsidR="00A603BD">
              <w:t xml:space="preserve"> </w:t>
            </w:r>
            <w:r w:rsidR="00A603BD">
              <w:rPr>
                <w:rFonts w:hint="eastAsia"/>
              </w:rPr>
              <w:t>목표 상품들을 검색해 나오는 상품 페이지의 리뷰 리스트를 파싱한다.</w:t>
            </w:r>
            <w:r w:rsidR="007B7DEC">
              <w:t xml:space="preserve"> </w:t>
            </w:r>
            <w:r w:rsidR="007B7DEC">
              <w:rPr>
                <w:rFonts w:hint="eastAsia"/>
              </w:rPr>
              <w:t>제목과 작성자,</w:t>
            </w:r>
            <w:r w:rsidR="007B7DEC">
              <w:t xml:space="preserve"> </w:t>
            </w:r>
            <w:r w:rsidR="007B7DEC">
              <w:rPr>
                <w:rFonts w:hint="eastAsia"/>
              </w:rPr>
              <w:t>리뷰 내용,</w:t>
            </w:r>
            <w:r w:rsidR="007B7DEC">
              <w:t xml:space="preserve"> </w:t>
            </w:r>
            <w:r w:rsidR="007B7DEC">
              <w:rPr>
                <w:rFonts w:hint="eastAsia"/>
              </w:rPr>
              <w:t>사진을 분류해 목록화한다.</w:t>
            </w:r>
          </w:p>
        </w:tc>
      </w:tr>
      <w:tr w:rsidR="00525840" w14:paraId="0639CBD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BFF899" w14:textId="77777777" w:rsidR="00525840" w:rsidRDefault="00525840" w:rsidP="00F50609">
            <w:r>
              <w:rPr>
                <w:rFonts w:hint="eastAsia"/>
              </w:rPr>
              <w:t>R</w:t>
            </w:r>
            <w:r>
              <w:t>equirements</w:t>
            </w:r>
          </w:p>
        </w:tc>
        <w:tc>
          <w:tcPr>
            <w:tcW w:w="6894" w:type="dxa"/>
            <w:gridSpan w:val="2"/>
          </w:tcPr>
          <w:p w14:paraId="30B0B5C3" w14:textId="64E78990" w:rsidR="00525840" w:rsidRDefault="009A17A2"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68CB68B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24CB976" w14:textId="77777777" w:rsidR="00525840" w:rsidRDefault="00525840" w:rsidP="00F50609">
            <w:r>
              <w:rPr>
                <w:rFonts w:hint="eastAsia"/>
              </w:rPr>
              <w:t>P</w:t>
            </w:r>
            <w:r>
              <w:t>re-condition</w:t>
            </w:r>
          </w:p>
        </w:tc>
        <w:tc>
          <w:tcPr>
            <w:tcW w:w="6894" w:type="dxa"/>
            <w:gridSpan w:val="2"/>
          </w:tcPr>
          <w:p w14:paraId="0473C7FA" w14:textId="07FCC393" w:rsidR="00525840" w:rsidRDefault="00D64AEC"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525840" w14:paraId="6959440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7CCC02" w14:textId="77777777" w:rsidR="00525840" w:rsidRDefault="00525840" w:rsidP="00F50609">
            <w:r>
              <w:rPr>
                <w:rFonts w:hint="eastAsia"/>
              </w:rPr>
              <w:t>P</w:t>
            </w:r>
            <w:r>
              <w:t>ost-condition</w:t>
            </w:r>
          </w:p>
        </w:tc>
        <w:tc>
          <w:tcPr>
            <w:tcW w:w="6894" w:type="dxa"/>
            <w:gridSpan w:val="2"/>
          </w:tcPr>
          <w:p w14:paraId="74AB43E9" w14:textId="7C2A9E09" w:rsidR="00525840" w:rsidRDefault="00D64AEC"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71DD22B7"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20934FC1" w14:textId="77777777" w:rsidR="00525840" w:rsidRDefault="00525840" w:rsidP="00F50609">
            <w:r>
              <w:rPr>
                <w:rFonts w:hint="eastAsia"/>
              </w:rPr>
              <w:t>S</w:t>
            </w:r>
            <w:r>
              <w:t>ide effects</w:t>
            </w:r>
          </w:p>
        </w:tc>
        <w:tc>
          <w:tcPr>
            <w:tcW w:w="6894" w:type="dxa"/>
            <w:gridSpan w:val="2"/>
          </w:tcPr>
          <w:p w14:paraId="4E677415" w14:textId="6887612E" w:rsidR="00525840" w:rsidRDefault="00D64AEC" w:rsidP="00CD0C2A">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577C170" w14:textId="7763B5F8" w:rsidR="00F90967" w:rsidRDefault="00CD0C2A" w:rsidP="00CD0C2A">
      <w:pPr>
        <w:pStyle w:val="Caption"/>
        <w:jc w:val="center"/>
      </w:pPr>
      <w:bookmarkStart w:id="72" w:name="_Toc9286219"/>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9</w:t>
      </w:r>
      <w:r w:rsidR="00F50609">
        <w:rPr>
          <w:noProof/>
        </w:rPr>
        <w:fldChar w:fldCharType="end"/>
      </w:r>
      <w:r>
        <w:t>: Review Collecting System</w:t>
      </w:r>
      <w:bookmarkEnd w:id="72"/>
    </w:p>
    <w:p w14:paraId="1A874183" w14:textId="77777777" w:rsidR="00CD0C2A" w:rsidRPr="00CD0C2A" w:rsidRDefault="00CD0C2A" w:rsidP="00CD0C2A"/>
    <w:p w14:paraId="6E44D7F3" w14:textId="62D47E9E" w:rsidR="005F1B32" w:rsidRDefault="00652E2E" w:rsidP="00EC76F9">
      <w:pPr>
        <w:pStyle w:val="Heading3"/>
        <w:numPr>
          <w:ilvl w:val="0"/>
          <w:numId w:val="30"/>
        </w:numPr>
      </w:pPr>
      <w:bookmarkStart w:id="73" w:name="_Toc10827311"/>
      <w:r>
        <w:rPr>
          <w:rFonts w:hint="eastAsia"/>
        </w:rPr>
        <w:t>R</w:t>
      </w:r>
      <w:r>
        <w:t>eview Analy</w:t>
      </w:r>
      <w:r w:rsidR="003C6DE7">
        <w:t>sis System</w:t>
      </w:r>
      <w:bookmarkEnd w:id="73"/>
    </w:p>
    <w:tbl>
      <w:tblPr>
        <w:tblStyle w:val="PlainTable1"/>
        <w:tblW w:w="0" w:type="auto"/>
        <w:tblLook w:val="04A0" w:firstRow="1" w:lastRow="0" w:firstColumn="1" w:lastColumn="0" w:noHBand="0" w:noVBand="1"/>
      </w:tblPr>
      <w:tblGrid>
        <w:gridCol w:w="2122"/>
        <w:gridCol w:w="1701"/>
        <w:gridCol w:w="5193"/>
      </w:tblGrid>
      <w:tr w:rsidR="00525840" w14:paraId="1666E787" w14:textId="77777777" w:rsidTr="00B35DC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6CB90DC6" w14:textId="68A8C967" w:rsidR="00525840" w:rsidRDefault="00D64AEC" w:rsidP="00F50609">
            <w:r>
              <w:rPr>
                <w:rFonts w:hint="eastAsia"/>
              </w:rPr>
              <w:t>I</w:t>
            </w:r>
            <w:r>
              <w:t>nputs</w:t>
            </w:r>
          </w:p>
        </w:tc>
        <w:tc>
          <w:tcPr>
            <w:tcW w:w="1701" w:type="dxa"/>
          </w:tcPr>
          <w:p w14:paraId="12525134" w14:textId="60B51A0C" w:rsidR="00525840" w:rsidRDefault="00D64AEC" w:rsidP="00F50609">
            <w:pPr>
              <w:cnfStyle w:val="100000000000" w:firstRow="1" w:lastRow="0" w:firstColumn="0" w:lastColumn="0" w:oddVBand="0" w:evenVBand="0" w:oddHBand="0" w:evenHBand="0" w:firstRowFirstColumn="0" w:firstRowLastColumn="0" w:lastRowFirstColumn="0" w:lastRowLastColumn="0"/>
            </w:pPr>
            <w:r>
              <w:rPr>
                <w:rFonts w:hint="eastAsia"/>
              </w:rPr>
              <w:t>R</w:t>
            </w:r>
            <w:r>
              <w:t>aw Reviews</w:t>
            </w:r>
          </w:p>
        </w:tc>
        <w:tc>
          <w:tcPr>
            <w:tcW w:w="5193" w:type="dxa"/>
          </w:tcPr>
          <w:p w14:paraId="7B01FD7F" w14:textId="4C4DFD3F" w:rsidR="00525840" w:rsidRDefault="00D64AEC" w:rsidP="00F50609">
            <w:pPr>
              <w:cnfStyle w:val="100000000000" w:firstRow="1" w:lastRow="0" w:firstColumn="0" w:lastColumn="0" w:oddVBand="0" w:evenVBand="0" w:oddHBand="0" w:evenHBand="0" w:firstRowFirstColumn="0" w:firstRowLastColumn="0" w:lastRowFirstColumn="0" w:lastRowLastColumn="0"/>
            </w:pPr>
            <w:r>
              <w:rPr>
                <w:rFonts w:hint="eastAsia"/>
              </w:rPr>
              <w:t>크롤링된 상품 리뷰</w:t>
            </w:r>
            <w:r w:rsidR="00947451">
              <w:rPr>
                <w:rFonts w:hint="eastAsia"/>
              </w:rPr>
              <w:t xml:space="preserve"> 목록</w:t>
            </w:r>
          </w:p>
        </w:tc>
      </w:tr>
      <w:tr w:rsidR="00525840" w14:paraId="0163DFBE"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CCD939" w14:textId="77777777" w:rsidR="00525840" w:rsidRDefault="00525840" w:rsidP="00F50609">
            <w:r>
              <w:rPr>
                <w:rFonts w:hint="eastAsia"/>
              </w:rPr>
              <w:t>S</w:t>
            </w:r>
            <w:r>
              <w:t>ource (Input)</w:t>
            </w:r>
          </w:p>
        </w:tc>
        <w:tc>
          <w:tcPr>
            <w:tcW w:w="6894" w:type="dxa"/>
            <w:gridSpan w:val="2"/>
          </w:tcPr>
          <w:p w14:paraId="41B61581" w14:textId="1E8A959A" w:rsidR="00525840" w:rsidRDefault="00947451"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Collection System, Backend Application Server</w:t>
            </w:r>
          </w:p>
        </w:tc>
      </w:tr>
      <w:tr w:rsidR="00525840" w14:paraId="3A8C011F"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6F8B2262" w14:textId="77777777" w:rsidR="00525840" w:rsidRDefault="00525840" w:rsidP="00F50609">
            <w:r>
              <w:rPr>
                <w:rFonts w:hint="eastAsia"/>
              </w:rPr>
              <w:t>O</w:t>
            </w:r>
            <w:r>
              <w:t>utputs</w:t>
            </w:r>
          </w:p>
        </w:tc>
        <w:tc>
          <w:tcPr>
            <w:tcW w:w="6894" w:type="dxa"/>
            <w:gridSpan w:val="2"/>
          </w:tcPr>
          <w:p w14:paraId="47B309CE" w14:textId="17FE3A34" w:rsidR="00525840" w:rsidRDefault="00947451" w:rsidP="00F50609">
            <w:pPr>
              <w:cnfStyle w:val="000000000000" w:firstRow="0" w:lastRow="0" w:firstColumn="0" w:lastColumn="0" w:oddVBand="0" w:evenVBand="0" w:oddHBand="0" w:evenHBand="0" w:firstRowFirstColumn="0" w:firstRowLastColumn="0" w:lastRowFirstColumn="0" w:lastRowLastColumn="0"/>
            </w:pPr>
            <w:r>
              <w:t xml:space="preserve">Analyzed </w:t>
            </w:r>
            <w:r>
              <w:rPr>
                <w:rFonts w:hint="eastAsia"/>
              </w:rPr>
              <w:t>R</w:t>
            </w:r>
            <w:r>
              <w:t>eview List</w:t>
            </w:r>
          </w:p>
        </w:tc>
      </w:tr>
      <w:tr w:rsidR="00525840" w14:paraId="2265C14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13E193" w14:textId="77777777" w:rsidR="00525840" w:rsidRDefault="00525840" w:rsidP="00F50609">
            <w:r>
              <w:rPr>
                <w:rFonts w:hint="eastAsia"/>
              </w:rPr>
              <w:t>D</w:t>
            </w:r>
            <w:r>
              <w:t>estination (Output)</w:t>
            </w:r>
          </w:p>
        </w:tc>
        <w:tc>
          <w:tcPr>
            <w:tcW w:w="6894" w:type="dxa"/>
            <w:gridSpan w:val="2"/>
          </w:tcPr>
          <w:p w14:paraId="1DC179AE" w14:textId="1E3E9583" w:rsidR="00525840" w:rsidRDefault="00947451"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Database Updater</w:t>
            </w:r>
          </w:p>
        </w:tc>
      </w:tr>
      <w:tr w:rsidR="00525840" w:rsidRPr="00E1588F" w14:paraId="6636E53E"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4B5B6E9" w14:textId="77777777" w:rsidR="00525840" w:rsidRDefault="00525840" w:rsidP="00F50609">
            <w:r>
              <w:rPr>
                <w:rFonts w:hint="eastAsia"/>
              </w:rPr>
              <w:t>A</w:t>
            </w:r>
            <w:r>
              <w:t>ction</w:t>
            </w:r>
          </w:p>
        </w:tc>
        <w:tc>
          <w:tcPr>
            <w:tcW w:w="6894" w:type="dxa"/>
            <w:gridSpan w:val="2"/>
          </w:tcPr>
          <w:p w14:paraId="3A36DFDD" w14:textId="209435FF" w:rsidR="00525840" w:rsidRPr="00E1588F" w:rsidRDefault="00947451" w:rsidP="00F50609">
            <w:pPr>
              <w:cnfStyle w:val="000000000000" w:firstRow="0" w:lastRow="0" w:firstColumn="0" w:lastColumn="0" w:oddVBand="0" w:evenVBand="0" w:oddHBand="0" w:evenHBand="0" w:firstRowFirstColumn="0" w:firstRowLastColumn="0" w:lastRowFirstColumn="0" w:lastRowLastColumn="0"/>
            </w:pPr>
            <w:r>
              <w:rPr>
                <w:rFonts w:hint="eastAsia"/>
              </w:rPr>
              <w:t>크롤링된 상품 리뷰 목록의</w:t>
            </w:r>
            <w:r w:rsidR="007B7DEC">
              <w:rPr>
                <w:rFonts w:hint="eastAsia"/>
              </w:rPr>
              <w:t xml:space="preserve"> 리뷰 내용을 구글 클라우드 자연어 처리 </w:t>
            </w:r>
            <w:r w:rsidR="007B7DEC">
              <w:t>API</w:t>
            </w:r>
            <w:r w:rsidR="007B7DEC">
              <w:rPr>
                <w:rFonts w:hint="eastAsia"/>
              </w:rPr>
              <w:t>에 쿼리한다.</w:t>
            </w:r>
            <w:r w:rsidR="007B7DEC">
              <w:t xml:space="preserve"> </w:t>
            </w:r>
            <w:r w:rsidR="00B408E3">
              <w:rPr>
                <w:rFonts w:hint="eastAsia"/>
              </w:rPr>
              <w:t>쿼리 결과에서 키워드 목록,</w:t>
            </w:r>
            <w:r w:rsidR="00B408E3">
              <w:t xml:space="preserve"> </w:t>
            </w:r>
            <w:r w:rsidR="00B408E3">
              <w:rPr>
                <w:rFonts w:hint="eastAsia"/>
              </w:rPr>
              <w:t>긍정 평가 정도를 따로 분류해 저장한다.</w:t>
            </w:r>
            <w:r w:rsidR="00B408E3">
              <w:t xml:space="preserve"> </w:t>
            </w:r>
            <w:r w:rsidR="007875AA">
              <w:rPr>
                <w:rFonts w:hint="eastAsia"/>
              </w:rPr>
              <w:t>긍정 평가 정도와 상품 사진 게시 여부,</w:t>
            </w:r>
            <w:r w:rsidR="007875AA">
              <w:t xml:space="preserve"> </w:t>
            </w:r>
            <w:r w:rsidR="007875AA">
              <w:rPr>
                <w:rFonts w:hint="eastAsia"/>
              </w:rPr>
              <w:t>리뷰 길이,</w:t>
            </w:r>
            <w:r w:rsidR="007875AA">
              <w:t xml:space="preserve"> </w:t>
            </w:r>
            <w:r w:rsidR="007875AA">
              <w:rPr>
                <w:rFonts w:hint="eastAsia"/>
              </w:rPr>
              <w:t xml:space="preserve">키워드 종류를 평가해 리뷰의 중요도를 매긴 다음 </w:t>
            </w:r>
            <w:r w:rsidR="00213D4B">
              <w:rPr>
                <w:rFonts w:hint="eastAsia"/>
              </w:rPr>
              <w:t>긍정 평가 정도와 곱해 리뷰 점수에 반영한다.</w:t>
            </w:r>
          </w:p>
        </w:tc>
      </w:tr>
      <w:tr w:rsidR="00525840" w14:paraId="01C5A80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05720F" w14:textId="77777777" w:rsidR="00525840" w:rsidRDefault="00525840" w:rsidP="00F50609">
            <w:r>
              <w:rPr>
                <w:rFonts w:hint="eastAsia"/>
              </w:rPr>
              <w:t>R</w:t>
            </w:r>
            <w:r>
              <w:t>equirements</w:t>
            </w:r>
          </w:p>
        </w:tc>
        <w:tc>
          <w:tcPr>
            <w:tcW w:w="6894" w:type="dxa"/>
            <w:gridSpan w:val="2"/>
          </w:tcPr>
          <w:p w14:paraId="62F590EC" w14:textId="3570604F" w:rsidR="00525840" w:rsidRDefault="00B408E3"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6730784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6CB8C14" w14:textId="77777777" w:rsidR="00525840" w:rsidRDefault="00525840" w:rsidP="00F50609">
            <w:r>
              <w:rPr>
                <w:rFonts w:hint="eastAsia"/>
              </w:rPr>
              <w:t>P</w:t>
            </w:r>
            <w:r>
              <w:t>re-condition</w:t>
            </w:r>
          </w:p>
        </w:tc>
        <w:tc>
          <w:tcPr>
            <w:tcW w:w="6894" w:type="dxa"/>
            <w:gridSpan w:val="2"/>
          </w:tcPr>
          <w:p w14:paraId="19C9A0F4" w14:textId="06B2EA7C" w:rsidR="00525840" w:rsidRDefault="00B408E3" w:rsidP="00F50609">
            <w:pPr>
              <w:cnfStyle w:val="000000000000" w:firstRow="0" w:lastRow="0" w:firstColumn="0" w:lastColumn="0" w:oddVBand="0" w:evenVBand="0" w:oddHBand="0" w:evenHBand="0" w:firstRowFirstColumn="0" w:firstRowLastColumn="0" w:lastRowFirstColumn="0" w:lastRowLastColumn="0"/>
            </w:pPr>
            <w:r>
              <w:rPr>
                <w:rFonts w:hint="eastAsia"/>
              </w:rPr>
              <w:t>분석되지 않은 상품 리뷰 목록</w:t>
            </w:r>
          </w:p>
        </w:tc>
      </w:tr>
      <w:tr w:rsidR="00525840" w14:paraId="0C40E6B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82E1C8" w14:textId="77777777" w:rsidR="00525840" w:rsidRDefault="00525840" w:rsidP="00F50609">
            <w:r>
              <w:rPr>
                <w:rFonts w:hint="eastAsia"/>
              </w:rPr>
              <w:t>P</w:t>
            </w:r>
            <w:r>
              <w:t>ost-condition</w:t>
            </w:r>
          </w:p>
        </w:tc>
        <w:tc>
          <w:tcPr>
            <w:tcW w:w="6894" w:type="dxa"/>
            <w:gridSpan w:val="2"/>
          </w:tcPr>
          <w:p w14:paraId="3D1C9304" w14:textId="2DB47901" w:rsidR="00525840" w:rsidRDefault="00B408E3" w:rsidP="00F50609">
            <w:pPr>
              <w:cnfStyle w:val="000000100000" w:firstRow="0" w:lastRow="0" w:firstColumn="0" w:lastColumn="0" w:oddVBand="0" w:evenVBand="0" w:oddHBand="1" w:evenHBand="0" w:firstRowFirstColumn="0" w:firstRowLastColumn="0" w:lastRowFirstColumn="0" w:lastRowLastColumn="0"/>
            </w:pPr>
            <w:r>
              <w:rPr>
                <w:rFonts w:hint="eastAsia"/>
              </w:rPr>
              <w:t>분석된 상품 리뷰 목록</w:t>
            </w:r>
          </w:p>
        </w:tc>
      </w:tr>
      <w:tr w:rsidR="00525840" w14:paraId="514918B9"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30E06B73" w14:textId="77777777" w:rsidR="00525840" w:rsidRDefault="00525840" w:rsidP="00F50609">
            <w:r>
              <w:rPr>
                <w:rFonts w:hint="eastAsia"/>
              </w:rPr>
              <w:t>S</w:t>
            </w:r>
            <w:r>
              <w:t>ide effects</w:t>
            </w:r>
          </w:p>
        </w:tc>
        <w:tc>
          <w:tcPr>
            <w:tcW w:w="6894" w:type="dxa"/>
            <w:gridSpan w:val="2"/>
          </w:tcPr>
          <w:p w14:paraId="2C86FA9D" w14:textId="3507EE61" w:rsidR="00525840" w:rsidRDefault="00213D4B" w:rsidP="00CD0C2A">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621D858E" w14:textId="7C4E5E56" w:rsidR="00F90967" w:rsidRPr="00525840" w:rsidRDefault="00CD0C2A" w:rsidP="00CD0C2A">
      <w:pPr>
        <w:pStyle w:val="Caption"/>
        <w:jc w:val="center"/>
      </w:pPr>
      <w:bookmarkStart w:id="74" w:name="_Toc9286220"/>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10</w:t>
      </w:r>
      <w:r w:rsidR="00F50609">
        <w:rPr>
          <w:noProof/>
        </w:rPr>
        <w:fldChar w:fldCharType="end"/>
      </w:r>
      <w:r>
        <w:t>: Review Analysis System</w:t>
      </w:r>
      <w:bookmarkEnd w:id="74"/>
    </w:p>
    <w:p w14:paraId="2199713A" w14:textId="1673BF09" w:rsidR="005F1B32" w:rsidRDefault="00652E2E" w:rsidP="00EC76F9">
      <w:pPr>
        <w:pStyle w:val="Heading3"/>
        <w:numPr>
          <w:ilvl w:val="0"/>
          <w:numId w:val="30"/>
        </w:numPr>
      </w:pPr>
      <w:bookmarkStart w:id="75" w:name="_Toc10827312"/>
      <w:r>
        <w:lastRenderedPageBreak/>
        <w:t xml:space="preserve">Review </w:t>
      </w:r>
      <w:r w:rsidR="00B20BEC">
        <w:rPr>
          <w:rFonts w:hint="eastAsia"/>
        </w:rPr>
        <w:t>D</w:t>
      </w:r>
      <w:r w:rsidR="00B20BEC">
        <w:t>atabase Updater</w:t>
      </w:r>
      <w:bookmarkEnd w:id="75"/>
    </w:p>
    <w:tbl>
      <w:tblPr>
        <w:tblStyle w:val="PlainTable1"/>
        <w:tblW w:w="0" w:type="auto"/>
        <w:tblLook w:val="04A0" w:firstRow="1" w:lastRow="0" w:firstColumn="1" w:lastColumn="0" w:noHBand="0" w:noVBand="1"/>
      </w:tblPr>
      <w:tblGrid>
        <w:gridCol w:w="2122"/>
        <w:gridCol w:w="1701"/>
        <w:gridCol w:w="5193"/>
      </w:tblGrid>
      <w:tr w:rsidR="00033DB2" w14:paraId="263C6C4C" w14:textId="77777777" w:rsidTr="00B35DC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Pr>
          <w:p w14:paraId="71324B84" w14:textId="77777777" w:rsidR="00033DB2" w:rsidRDefault="00033DB2" w:rsidP="00F50609">
            <w:r>
              <w:rPr>
                <w:rFonts w:hint="eastAsia"/>
              </w:rPr>
              <w:t>I</w:t>
            </w:r>
            <w:r>
              <w:t>nputs</w:t>
            </w:r>
          </w:p>
        </w:tc>
        <w:tc>
          <w:tcPr>
            <w:tcW w:w="1701" w:type="dxa"/>
          </w:tcPr>
          <w:p w14:paraId="318807D5" w14:textId="5CD77D20" w:rsidR="00033DB2" w:rsidRDefault="00234E81" w:rsidP="00F50609">
            <w:pPr>
              <w:tabs>
                <w:tab w:val="left" w:pos="840"/>
              </w:tabs>
              <w:cnfStyle w:val="100000000000" w:firstRow="1" w:lastRow="0" w:firstColumn="0" w:lastColumn="0" w:oddVBand="0" w:evenVBand="0" w:oddHBand="0" w:evenHBand="0" w:firstRowFirstColumn="0" w:firstRowLastColumn="0" w:lastRowFirstColumn="0" w:lastRowLastColumn="0"/>
            </w:pPr>
            <w:r>
              <w:rPr>
                <w:rFonts w:hint="eastAsia"/>
              </w:rPr>
              <w:t>R</w:t>
            </w:r>
            <w:r>
              <w:t>eview List</w:t>
            </w:r>
          </w:p>
        </w:tc>
        <w:tc>
          <w:tcPr>
            <w:tcW w:w="5193" w:type="dxa"/>
          </w:tcPr>
          <w:p w14:paraId="4AA13A0A" w14:textId="5BFE793F" w:rsidR="00033DB2" w:rsidRDefault="00234E81" w:rsidP="00F50609">
            <w:pPr>
              <w:cnfStyle w:val="100000000000" w:firstRow="1" w:lastRow="0" w:firstColumn="0" w:lastColumn="0" w:oddVBand="0" w:evenVBand="0" w:oddHBand="0" w:evenHBand="0" w:firstRowFirstColumn="0" w:firstRowLastColumn="0" w:lastRowFirstColumn="0" w:lastRowLastColumn="0"/>
            </w:pPr>
            <w:r>
              <w:rPr>
                <w:rFonts w:hint="eastAsia"/>
              </w:rPr>
              <w:t>분석 완료된 리뷰 리스트</w:t>
            </w:r>
          </w:p>
        </w:tc>
      </w:tr>
      <w:tr w:rsidR="00033DB2" w14:paraId="793EA35A"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DB3000" w14:textId="77777777" w:rsidR="00033DB2" w:rsidRDefault="00033DB2" w:rsidP="00F50609">
            <w:r>
              <w:rPr>
                <w:rFonts w:hint="eastAsia"/>
              </w:rPr>
              <w:t>S</w:t>
            </w:r>
            <w:r>
              <w:t>ource (Input)</w:t>
            </w:r>
          </w:p>
        </w:tc>
        <w:tc>
          <w:tcPr>
            <w:tcW w:w="6894" w:type="dxa"/>
            <w:gridSpan w:val="2"/>
          </w:tcPr>
          <w:p w14:paraId="0ACD18D7" w14:textId="0DDC5411" w:rsidR="00033DB2" w:rsidRDefault="00DB2EEB"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Analysis System, Backend Application Server</w:t>
            </w:r>
          </w:p>
        </w:tc>
      </w:tr>
      <w:tr w:rsidR="00033DB2" w14:paraId="6A1FC4D8"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30DBD30" w14:textId="77777777" w:rsidR="00033DB2" w:rsidRDefault="00033DB2" w:rsidP="00F50609">
            <w:r>
              <w:rPr>
                <w:rFonts w:hint="eastAsia"/>
              </w:rPr>
              <w:t>O</w:t>
            </w:r>
            <w:r>
              <w:t>utputs</w:t>
            </w:r>
          </w:p>
        </w:tc>
        <w:tc>
          <w:tcPr>
            <w:tcW w:w="6894" w:type="dxa"/>
            <w:gridSpan w:val="2"/>
          </w:tcPr>
          <w:p w14:paraId="711FC043" w14:textId="25D6ADF9" w:rsidR="00033DB2" w:rsidRDefault="00DB2EEB"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3DB2" w14:paraId="273862C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CF9212" w14:textId="77777777" w:rsidR="00033DB2" w:rsidRDefault="00033DB2" w:rsidP="00F50609">
            <w:r>
              <w:rPr>
                <w:rFonts w:hint="eastAsia"/>
              </w:rPr>
              <w:t>D</w:t>
            </w:r>
            <w:r>
              <w:t>estination (Output)</w:t>
            </w:r>
          </w:p>
        </w:tc>
        <w:tc>
          <w:tcPr>
            <w:tcW w:w="6894" w:type="dxa"/>
            <w:gridSpan w:val="2"/>
          </w:tcPr>
          <w:p w14:paraId="3923A331" w14:textId="37DCE3FA" w:rsidR="00033DB2" w:rsidRDefault="00DB2EEB"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rsidRPr="00E1588F" w14:paraId="19F2F6FD"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932F757" w14:textId="77777777" w:rsidR="00033DB2" w:rsidRDefault="00033DB2" w:rsidP="00F50609">
            <w:r>
              <w:rPr>
                <w:rFonts w:hint="eastAsia"/>
              </w:rPr>
              <w:t>A</w:t>
            </w:r>
            <w:r>
              <w:t>ction</w:t>
            </w:r>
          </w:p>
        </w:tc>
        <w:tc>
          <w:tcPr>
            <w:tcW w:w="6894" w:type="dxa"/>
            <w:gridSpan w:val="2"/>
          </w:tcPr>
          <w:p w14:paraId="7347862A" w14:textId="4C5825F6" w:rsidR="00033DB2" w:rsidRPr="00E1588F" w:rsidRDefault="00DB2EEB"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리뷰 분석 시스템에서 분석을 완료한 리뷰의 리스트를 </w:t>
            </w:r>
            <w:r w:rsidR="00E0202A">
              <w:rPr>
                <w:rFonts w:hint="eastAsia"/>
              </w:rPr>
              <w:t>저장한다.</w:t>
            </w:r>
            <w:r w:rsidR="00E0202A">
              <w:t xml:space="preserve"> </w:t>
            </w:r>
            <w:r w:rsidR="00E0202A">
              <w:rPr>
                <w:rFonts w:hint="eastAsia"/>
              </w:rPr>
              <w:t>리뷰 제목,</w:t>
            </w:r>
            <w:r w:rsidR="00E0202A">
              <w:t xml:space="preserve"> </w:t>
            </w:r>
            <w:r w:rsidR="00E0202A">
              <w:rPr>
                <w:rFonts w:hint="eastAsia"/>
              </w:rPr>
              <w:t>작성자,</w:t>
            </w:r>
            <w:r w:rsidR="00E0202A">
              <w:t xml:space="preserve"> </w:t>
            </w:r>
            <w:r w:rsidR="00E0202A">
              <w:rPr>
                <w:rFonts w:hint="eastAsia"/>
              </w:rPr>
              <w:t>출처 사이트,</w:t>
            </w:r>
            <w:r w:rsidR="00E0202A">
              <w:t xml:space="preserve"> </w:t>
            </w:r>
            <w:r w:rsidR="00E0202A">
              <w:rPr>
                <w:rFonts w:hint="eastAsia"/>
              </w:rPr>
              <w:t>내용,</w:t>
            </w:r>
            <w:r w:rsidR="00E0202A">
              <w:t xml:space="preserve"> </w:t>
            </w:r>
            <w:r w:rsidR="00E0202A">
              <w:rPr>
                <w:rFonts w:hint="eastAsia"/>
              </w:rPr>
              <w:t>키워드,</w:t>
            </w:r>
            <w:r w:rsidR="00E0202A">
              <w:t xml:space="preserve"> </w:t>
            </w:r>
            <w:r w:rsidR="00E0202A">
              <w:rPr>
                <w:rFonts w:hint="eastAsia"/>
              </w:rPr>
              <w:t>긍정 평가 정도,</w:t>
            </w:r>
            <w:r w:rsidR="00E0202A">
              <w:t xml:space="preserve"> </w:t>
            </w:r>
            <w:r w:rsidR="00E0202A">
              <w:rPr>
                <w:rFonts w:hint="eastAsia"/>
              </w:rPr>
              <w:t>중요도</w:t>
            </w:r>
            <w:r w:rsidR="00687BE7">
              <w:rPr>
                <w:rFonts w:hint="eastAsia"/>
              </w:rPr>
              <w:t>를 포함해 데이터베이스에 기록한다.</w:t>
            </w:r>
          </w:p>
        </w:tc>
      </w:tr>
      <w:tr w:rsidR="00033DB2" w14:paraId="3EC8C7F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FA19F6" w14:textId="77777777" w:rsidR="00033DB2" w:rsidRDefault="00033DB2" w:rsidP="00F50609">
            <w:r>
              <w:rPr>
                <w:rFonts w:hint="eastAsia"/>
              </w:rPr>
              <w:t>R</w:t>
            </w:r>
            <w:r>
              <w:t>equirements</w:t>
            </w:r>
          </w:p>
        </w:tc>
        <w:tc>
          <w:tcPr>
            <w:tcW w:w="6894" w:type="dxa"/>
            <w:gridSpan w:val="2"/>
          </w:tcPr>
          <w:p w14:paraId="4DC2A1DF" w14:textId="547C1CE6" w:rsidR="00033DB2" w:rsidRDefault="00687BE7"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14:paraId="74AB057B"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7AD4F43" w14:textId="77777777" w:rsidR="00033DB2" w:rsidRDefault="00033DB2" w:rsidP="00F50609">
            <w:r>
              <w:rPr>
                <w:rFonts w:hint="eastAsia"/>
              </w:rPr>
              <w:t>P</w:t>
            </w:r>
            <w:r>
              <w:t>re-condition</w:t>
            </w:r>
          </w:p>
        </w:tc>
        <w:tc>
          <w:tcPr>
            <w:tcW w:w="6894" w:type="dxa"/>
            <w:gridSpan w:val="2"/>
          </w:tcPr>
          <w:p w14:paraId="0EC69E13" w14:textId="386D8124" w:rsidR="00033DB2" w:rsidRDefault="00687BE7"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3DB2" w14:paraId="45D98312"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FE43EE" w14:textId="77777777" w:rsidR="00033DB2" w:rsidRDefault="00033DB2" w:rsidP="00F50609">
            <w:r>
              <w:rPr>
                <w:rFonts w:hint="eastAsia"/>
              </w:rPr>
              <w:t>P</w:t>
            </w:r>
            <w:r>
              <w:t>ost-condition</w:t>
            </w:r>
          </w:p>
        </w:tc>
        <w:tc>
          <w:tcPr>
            <w:tcW w:w="6894" w:type="dxa"/>
            <w:gridSpan w:val="2"/>
          </w:tcPr>
          <w:p w14:paraId="3880F23B" w14:textId="5C0016E5" w:rsidR="00033DB2" w:rsidRDefault="00687BE7"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14:paraId="4E24C279"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448627E0" w14:textId="77777777" w:rsidR="00033DB2" w:rsidRDefault="00033DB2" w:rsidP="00F50609">
            <w:r>
              <w:rPr>
                <w:rFonts w:hint="eastAsia"/>
              </w:rPr>
              <w:t>S</w:t>
            </w:r>
            <w:r>
              <w:t>ide effects</w:t>
            </w:r>
          </w:p>
        </w:tc>
        <w:tc>
          <w:tcPr>
            <w:tcW w:w="6894" w:type="dxa"/>
            <w:gridSpan w:val="2"/>
          </w:tcPr>
          <w:p w14:paraId="69B48A26" w14:textId="04455038" w:rsidR="00033DB2" w:rsidRDefault="00687BE7" w:rsidP="00CD0C2A">
            <w:pPr>
              <w:keepNext/>
              <w:cnfStyle w:val="000000000000" w:firstRow="0" w:lastRow="0" w:firstColumn="0" w:lastColumn="0" w:oddVBand="0" w:evenVBand="0" w:oddHBand="0" w:evenHBand="0" w:firstRowFirstColumn="0" w:firstRowLastColumn="0" w:lastRowFirstColumn="0" w:lastRowLastColumn="0"/>
            </w:pPr>
            <w:r>
              <w:rPr>
                <w:rFonts w:hint="eastAsia"/>
              </w:rPr>
              <w:t>리뷰 데이터가 업데이트될 경우 현재 표시되고 있는 상품 정보에 변동이 발생한다.</w:t>
            </w:r>
            <w:r>
              <w:t xml:space="preserve"> </w:t>
            </w:r>
            <w:r>
              <w:rPr>
                <w:rFonts w:hint="eastAsia"/>
              </w:rPr>
              <w:t>따라서 프론트엔드에서의 다음 요청시 업데이트된 상품 정보를 리턴해야 한다.</w:t>
            </w:r>
          </w:p>
        </w:tc>
      </w:tr>
    </w:tbl>
    <w:p w14:paraId="2A498851" w14:textId="0B1D8EDE" w:rsidR="00AD532D" w:rsidRDefault="00CD0C2A" w:rsidP="00CD0C2A">
      <w:pPr>
        <w:pStyle w:val="Caption"/>
        <w:jc w:val="center"/>
      </w:pPr>
      <w:bookmarkStart w:id="76" w:name="_Toc9286221"/>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11</w:t>
      </w:r>
      <w:r w:rsidR="00F50609">
        <w:rPr>
          <w:noProof/>
        </w:rPr>
        <w:fldChar w:fldCharType="end"/>
      </w:r>
      <w:r>
        <w:t>: Review Database Updater</w:t>
      </w:r>
      <w:bookmarkEnd w:id="76"/>
    </w:p>
    <w:p w14:paraId="466DFA7C" w14:textId="7507FD19" w:rsidR="00CD0C2A" w:rsidRDefault="00CD0C2A" w:rsidP="00CD0C2A"/>
    <w:p w14:paraId="4E858CDC" w14:textId="21994CB5" w:rsidR="00532567" w:rsidRDefault="00532567" w:rsidP="00CD0C2A"/>
    <w:p w14:paraId="11207886" w14:textId="0D4D58E6" w:rsidR="00532567" w:rsidRDefault="00532567" w:rsidP="00CD0C2A"/>
    <w:p w14:paraId="6B582C9E" w14:textId="300A0474" w:rsidR="00532567" w:rsidRDefault="00532567" w:rsidP="00CD0C2A"/>
    <w:p w14:paraId="0B59A33F" w14:textId="3F9D8108" w:rsidR="00532567" w:rsidRDefault="00532567" w:rsidP="00CD0C2A"/>
    <w:p w14:paraId="186BF30A" w14:textId="5449DD79" w:rsidR="00532567" w:rsidRDefault="00532567" w:rsidP="00CD0C2A"/>
    <w:p w14:paraId="30C25CC6" w14:textId="73403478" w:rsidR="00532567" w:rsidRDefault="00532567" w:rsidP="00CD0C2A"/>
    <w:p w14:paraId="0129C354" w14:textId="20F962E4" w:rsidR="00532567" w:rsidRDefault="00532567" w:rsidP="00CD0C2A"/>
    <w:p w14:paraId="73AAE0E4" w14:textId="77777777" w:rsidR="00532567" w:rsidRPr="00CD0C2A" w:rsidRDefault="00532567" w:rsidP="00CD0C2A"/>
    <w:p w14:paraId="1CB63F35" w14:textId="1BB074D6" w:rsidR="004B198C" w:rsidRDefault="004B198C" w:rsidP="00C46473">
      <w:pPr>
        <w:pStyle w:val="Heading2"/>
        <w:numPr>
          <w:ilvl w:val="1"/>
          <w:numId w:val="8"/>
        </w:numPr>
        <w:jc w:val="left"/>
      </w:pPr>
      <w:bookmarkStart w:id="77" w:name="_Toc10827313"/>
      <w:r>
        <w:rPr>
          <w:rFonts w:hint="eastAsia"/>
        </w:rPr>
        <w:lastRenderedPageBreak/>
        <w:t>N</w:t>
      </w:r>
      <w:r>
        <w:t>on-functional Requirements</w:t>
      </w:r>
      <w:bookmarkEnd w:id="77"/>
    </w:p>
    <w:p w14:paraId="16A39C7D" w14:textId="15AD2C65" w:rsidR="00B32DB0" w:rsidRDefault="00B32DB0" w:rsidP="00550599">
      <w:pPr>
        <w:pStyle w:val="Heading3"/>
        <w:numPr>
          <w:ilvl w:val="0"/>
          <w:numId w:val="31"/>
        </w:numPr>
      </w:pPr>
      <w:bookmarkStart w:id="78" w:name="_Toc10827314"/>
      <w:r>
        <w:t>Product requirements</w:t>
      </w:r>
      <w:bookmarkEnd w:id="78"/>
    </w:p>
    <w:p w14:paraId="1DB71EC9" w14:textId="2801EA5B" w:rsidR="00B32DB0" w:rsidRDefault="00B32DB0" w:rsidP="00550599">
      <w:pPr>
        <w:pStyle w:val="ListParagraph"/>
        <w:numPr>
          <w:ilvl w:val="0"/>
          <w:numId w:val="33"/>
        </w:numPr>
        <w:ind w:leftChars="0"/>
      </w:pPr>
      <w:r>
        <w:t>Usability</w:t>
      </w:r>
      <w:r w:rsidRPr="000D3280">
        <w:t xml:space="preserve"> </w:t>
      </w:r>
    </w:p>
    <w:p w14:paraId="1524C16A" w14:textId="77777777" w:rsidR="00B32DB0" w:rsidRPr="00BD6AB1" w:rsidRDefault="00B32DB0" w:rsidP="00B32DB0">
      <w:pPr>
        <w:pStyle w:val="ListParagraph"/>
        <w:ind w:leftChars="0" w:left="760"/>
      </w:pPr>
      <w:r w:rsidRPr="00BD6AB1">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14:paraId="3E1CC26B" w14:textId="77777777" w:rsidR="00B32DB0" w:rsidRDefault="00B32DB0" w:rsidP="00B32DB0">
      <w:pPr>
        <w:pStyle w:val="ListParagraph"/>
        <w:ind w:leftChars="0" w:left="760"/>
      </w:pPr>
      <w:r>
        <w:rPr>
          <w:rFonts w:hint="eastAsia"/>
        </w:rPr>
        <w:t>또한 본 시스템은 다양한 기기에서의 접속을 전제하고 있으므로,</w:t>
      </w:r>
      <w:r>
        <w:t xml:space="preserve"> </w:t>
      </w:r>
      <w:r>
        <w:rPr>
          <w:rFonts w:hint="eastAsia"/>
        </w:rPr>
        <w:t>모바일,</w:t>
      </w:r>
      <w:r>
        <w:t xml:space="preserve"> PC </w:t>
      </w:r>
      <w:r>
        <w:rPr>
          <w:rFonts w:hint="eastAsia"/>
        </w:rPr>
        <w:t>등 여러</w:t>
      </w:r>
      <w:bookmarkStart w:id="79" w:name="_GoBack"/>
      <w:bookmarkEnd w:id="79"/>
      <w:r>
        <w:rPr>
          <w:rFonts w:hint="eastAsia"/>
        </w:rPr>
        <w:t>가지 플랫폼에서의</w:t>
      </w:r>
      <w:r>
        <w:t xml:space="preserve"> </w:t>
      </w:r>
      <w:r>
        <w:rPr>
          <w:rFonts w:hint="eastAsia"/>
        </w:rPr>
        <w:t>원활한 접속이 가능해야 한다.</w:t>
      </w:r>
      <w:r>
        <w:t xml:space="preserve"> </w:t>
      </w:r>
      <w:r>
        <w:rPr>
          <w:rFonts w:hint="eastAsia"/>
        </w:rPr>
        <w:t>또한 사용자의 접속 환경에 맞는 레이아웃을 표시함으로써 사용자 경험을 해치지 않도록 하고,</w:t>
      </w:r>
      <w:r>
        <w:t xml:space="preserve"> </w:t>
      </w:r>
      <w:r>
        <w:rPr>
          <w:rFonts w:hint="eastAsia"/>
        </w:rPr>
        <w:t>모바일 사용자의 경우 시스템으로 바로 접속할 수 있는 방법이 존재해야 한다.</w:t>
      </w:r>
      <w:r>
        <w:t xml:space="preserve"> </w:t>
      </w:r>
    </w:p>
    <w:p w14:paraId="705B6493" w14:textId="00E04C87" w:rsidR="00B32DB0" w:rsidRDefault="00B32DB0" w:rsidP="00550599">
      <w:pPr>
        <w:pStyle w:val="ListParagraph"/>
        <w:numPr>
          <w:ilvl w:val="0"/>
          <w:numId w:val="33"/>
        </w:numPr>
        <w:ind w:leftChars="0"/>
      </w:pPr>
      <w:r>
        <w:t>Performance</w:t>
      </w:r>
    </w:p>
    <w:p w14:paraId="7D2E5635" w14:textId="77777777" w:rsidR="00B32DB0" w:rsidRDefault="00B32DB0" w:rsidP="00B32DB0">
      <w:pPr>
        <w:pStyle w:val="ListParagraph"/>
        <w:ind w:leftChars="0" w:left="760"/>
      </w:pPr>
      <w:r>
        <w:t>Word processing should handle a lot of exceptions to make reliable grade from reviews. So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14:paraId="75AE245D" w14:textId="77777777" w:rsidR="00B32DB0" w:rsidRDefault="00B32DB0" w:rsidP="00550599">
      <w:pPr>
        <w:pStyle w:val="ListParagraph"/>
        <w:numPr>
          <w:ilvl w:val="0"/>
          <w:numId w:val="33"/>
        </w:numPr>
        <w:ind w:leftChars="0"/>
      </w:pPr>
      <w:r>
        <w:rPr>
          <w:rFonts w:hint="eastAsia"/>
        </w:rPr>
        <w:t>D</w:t>
      </w:r>
      <w:r>
        <w:t>ependability</w:t>
      </w:r>
    </w:p>
    <w:p w14:paraId="34B60064" w14:textId="77777777" w:rsidR="00B32DB0" w:rsidRDefault="00B32DB0" w:rsidP="00B32DB0">
      <w:pPr>
        <w:pStyle w:val="ListParagraph"/>
        <w:ind w:leftChars="0" w:left="760"/>
      </w:pPr>
      <w:r w:rsidRPr="00BD6AB1">
        <w:t xml:space="preserve">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w:t>
      </w:r>
      <w:r w:rsidRPr="00BD6AB1">
        <w:lastRenderedPageBreak/>
        <w:t>by our review text analysis system will be extremely accurate and dependable as it is based on a highly developed API (Google Natural Language API).</w:t>
      </w:r>
    </w:p>
    <w:p w14:paraId="4539D8DD" w14:textId="77777777" w:rsidR="00B32DB0" w:rsidRDefault="00B32DB0" w:rsidP="00550599">
      <w:pPr>
        <w:pStyle w:val="ListParagraph"/>
        <w:numPr>
          <w:ilvl w:val="0"/>
          <w:numId w:val="33"/>
        </w:numPr>
        <w:ind w:leftChars="0"/>
      </w:pPr>
      <w:r>
        <w:rPr>
          <w:rFonts w:hint="eastAsia"/>
        </w:rPr>
        <w:t>S</w:t>
      </w:r>
      <w:r>
        <w:t>ecurity</w:t>
      </w:r>
      <w:r w:rsidRPr="00365E5C">
        <w:t xml:space="preserve"> </w:t>
      </w:r>
    </w:p>
    <w:p w14:paraId="57417CA3" w14:textId="77777777" w:rsidR="00B32DB0" w:rsidRPr="00FC0E6D" w:rsidRDefault="00B32DB0" w:rsidP="00B32DB0">
      <w:pPr>
        <w:pStyle w:val="ListParagraph"/>
        <w:ind w:leftChars="0" w:left="760"/>
      </w:pPr>
      <w:r>
        <w:t xml:space="preserve">Review must be reliable and must guarantee the anonymity of review writer. And each personal information must be protected from outer access and there for we need security. And also, Id and passwords should be protected by saving it securely. </w:t>
      </w:r>
    </w:p>
    <w:p w14:paraId="065757B4" w14:textId="77777777" w:rsidR="00B32DB0" w:rsidRPr="006A6400" w:rsidRDefault="00B32DB0" w:rsidP="00B32DB0">
      <w:pPr>
        <w:pStyle w:val="ListParagraph"/>
        <w:ind w:leftChars="0" w:left="760"/>
      </w:pPr>
    </w:p>
    <w:p w14:paraId="5FCC49BD" w14:textId="7C35A501" w:rsidR="00B32DB0" w:rsidRDefault="00B32DB0" w:rsidP="00550599">
      <w:pPr>
        <w:pStyle w:val="Heading3"/>
        <w:numPr>
          <w:ilvl w:val="0"/>
          <w:numId w:val="31"/>
        </w:numPr>
      </w:pPr>
      <w:bookmarkStart w:id="80" w:name="_Toc10827315"/>
      <w:r>
        <w:rPr>
          <w:rFonts w:hint="eastAsia"/>
        </w:rPr>
        <w:t>O</w:t>
      </w:r>
      <w:r>
        <w:t>rganization requirements</w:t>
      </w:r>
      <w:bookmarkEnd w:id="80"/>
    </w:p>
    <w:p w14:paraId="3B35BE16" w14:textId="2CD26F99" w:rsidR="00B32DB0" w:rsidRDefault="00B32DB0" w:rsidP="00550599">
      <w:pPr>
        <w:pStyle w:val="ListParagraph"/>
        <w:numPr>
          <w:ilvl w:val="0"/>
          <w:numId w:val="34"/>
        </w:numPr>
        <w:ind w:leftChars="0"/>
      </w:pPr>
      <w:r>
        <w:rPr>
          <w:rFonts w:hint="eastAsia"/>
        </w:rPr>
        <w:t>O</w:t>
      </w:r>
      <w:r>
        <w:t>perational</w:t>
      </w:r>
      <w:r>
        <w:br/>
      </w:r>
      <w:r>
        <w:rPr>
          <w:rFonts w:hint="eastAsia"/>
        </w:rPr>
        <w:t>현재 지속적으로 운영할 수 있는 하드웨어 자원이 없으므로,</w:t>
      </w:r>
      <w:r>
        <w:t xml:space="preserve"> </w:t>
      </w:r>
      <w:r>
        <w:rPr>
          <w:rFonts w:hint="eastAsia"/>
        </w:rPr>
        <w:t>상용 클라우드 서버에 배포할 것을 전제로 한다.</w:t>
      </w:r>
      <w:r>
        <w:t xml:space="preserve"> </w:t>
      </w:r>
      <w:r>
        <w:rPr>
          <w:rFonts w:hint="eastAsia"/>
        </w:rPr>
        <w:t>따라서 다양한 클라우드 서버에 배포할 수 있도록 h</w:t>
      </w:r>
      <w:r>
        <w:t>ardware-dependent</w:t>
      </w:r>
      <w:r>
        <w:rPr>
          <w:rFonts w:hint="eastAsia"/>
        </w:rPr>
        <w:t>한 구현을 자제하고,</w:t>
      </w:r>
      <w:r>
        <w:t xml:space="preserve"> </w:t>
      </w:r>
      <w:r>
        <w:rPr>
          <w:rFonts w:hint="eastAsia"/>
        </w:rPr>
        <w:t>서버의 주소가 바뀌어도 대응할 수 있게 시스템을 설계해야 한다.</w:t>
      </w:r>
    </w:p>
    <w:p w14:paraId="17CA3773" w14:textId="0CD429F4" w:rsidR="00B32DB0" w:rsidRDefault="00B32DB0" w:rsidP="00550599">
      <w:pPr>
        <w:pStyle w:val="ListParagraph"/>
        <w:numPr>
          <w:ilvl w:val="0"/>
          <w:numId w:val="34"/>
        </w:numPr>
        <w:ind w:leftChars="0"/>
      </w:pPr>
      <w:r>
        <w:t>Development</w:t>
      </w:r>
      <w:r>
        <w:br/>
      </w:r>
      <w:r>
        <w:rPr>
          <w:rFonts w:hint="eastAsia"/>
        </w:rPr>
        <w:t>보다 빠른 기간에 시스템 개발이 가능하도록 P</w:t>
      </w:r>
      <w:r>
        <w:t>arallel Development</w:t>
      </w:r>
      <w:r>
        <w:rPr>
          <w:rFonts w:hint="eastAsia"/>
        </w:rPr>
        <w:t>를 도입한다.</w:t>
      </w:r>
      <w:r>
        <w:t xml:space="preserve"> </w:t>
      </w:r>
      <w:r>
        <w:rPr>
          <w:rFonts w:hint="eastAsia"/>
        </w:rPr>
        <w:t xml:space="preserve">이를 위해 개발 프로세스를 </w:t>
      </w:r>
      <w:r>
        <w:t>plan-driven</w:t>
      </w:r>
      <w:r>
        <w:rPr>
          <w:rFonts w:hint="eastAsia"/>
        </w:rPr>
        <w:t>으로 설계하고, 개발 단위를 프론트엔드와 백엔드로 나누며, 프론트엔드와 백엔드는 서로</w:t>
      </w:r>
      <w:r>
        <w:t xml:space="preserve"> </w:t>
      </w:r>
      <w:r>
        <w:rPr>
          <w:rFonts w:hint="eastAsia"/>
        </w:rPr>
        <w:t>독립적으로 구동할</w:t>
      </w:r>
      <w:r>
        <w:t xml:space="preserve"> </w:t>
      </w:r>
      <w:r>
        <w:rPr>
          <w:rFonts w:hint="eastAsia"/>
        </w:rPr>
        <w:t>수 있게 설계해야 한다.</w:t>
      </w:r>
    </w:p>
    <w:p w14:paraId="425A1DE1" w14:textId="65BB9AD1" w:rsidR="00F1128B" w:rsidRDefault="00F1128B" w:rsidP="00F1128B"/>
    <w:p w14:paraId="692F4088" w14:textId="66374E83" w:rsidR="00F1128B" w:rsidRDefault="00F1128B" w:rsidP="00F1128B"/>
    <w:p w14:paraId="72CBD2ED" w14:textId="576C468B" w:rsidR="00F1128B" w:rsidRDefault="00F1128B" w:rsidP="00F1128B"/>
    <w:p w14:paraId="6FDB32D0" w14:textId="73EDB5D9" w:rsidR="00F1128B" w:rsidRDefault="00F1128B" w:rsidP="00F1128B"/>
    <w:p w14:paraId="0166418B" w14:textId="11B24AF8" w:rsidR="00F1128B" w:rsidRDefault="00F1128B" w:rsidP="00F1128B"/>
    <w:p w14:paraId="7FF2BD51" w14:textId="77777777" w:rsidR="00F1128B" w:rsidRPr="00FC0E6D" w:rsidRDefault="00F1128B" w:rsidP="00F1128B"/>
    <w:p w14:paraId="43BDE801" w14:textId="62A141CB" w:rsidR="00B32DB0" w:rsidRDefault="00B32DB0" w:rsidP="00550599">
      <w:pPr>
        <w:pStyle w:val="Heading3"/>
        <w:numPr>
          <w:ilvl w:val="0"/>
          <w:numId w:val="31"/>
        </w:numPr>
      </w:pPr>
      <w:bookmarkStart w:id="81" w:name="_Toc10827316"/>
      <w:r>
        <w:rPr>
          <w:rFonts w:hint="eastAsia"/>
        </w:rPr>
        <w:lastRenderedPageBreak/>
        <w:t>E</w:t>
      </w:r>
      <w:r>
        <w:t>xternal requirements</w:t>
      </w:r>
      <w:bookmarkEnd w:id="81"/>
    </w:p>
    <w:p w14:paraId="677A552A" w14:textId="108552BA" w:rsidR="00B32DB0" w:rsidRDefault="00B32DB0" w:rsidP="00550599">
      <w:pPr>
        <w:pStyle w:val="ListParagraph"/>
        <w:numPr>
          <w:ilvl w:val="0"/>
          <w:numId w:val="35"/>
        </w:numPr>
        <w:ind w:leftChars="0"/>
      </w:pPr>
      <w:r>
        <w:rPr>
          <w:rFonts w:hint="eastAsia"/>
        </w:rPr>
        <w:t>E</w:t>
      </w:r>
      <w:r>
        <w:t>xternal System Policy</w:t>
      </w:r>
      <w:r>
        <w:br/>
      </w:r>
      <w:r>
        <w:rPr>
          <w:rFonts w:hint="eastAsia"/>
        </w:rPr>
        <w:t>본 시스템은 다른 시스템의 리뷰 목록을 재가공한 정보를 제공하는 시스템이므로,</w:t>
      </w:r>
      <w:r>
        <w:t xml:space="preserve"> </w:t>
      </w:r>
      <w:r>
        <w:rPr>
          <w:rFonts w:hint="eastAsia"/>
        </w:rPr>
        <w:t>데이터의 무단 전재를 금지하는 시스템의 경우 데이터 수집 방식에 따라 운영 정책을 위반할 소지가 있다.</w:t>
      </w:r>
      <w:r>
        <w:t xml:space="preserve"> </w:t>
      </w:r>
      <w:r>
        <w:rPr>
          <w:rFonts w:hint="eastAsia"/>
        </w:rPr>
        <w:t>따라서 정보 수집 대상 시스템의 운영 정책을 면밀히 확인하고,</w:t>
      </w:r>
      <w:r>
        <w:t xml:space="preserve"> </w:t>
      </w:r>
      <w:r>
        <w:rPr>
          <w:rFonts w:hint="eastAsia"/>
        </w:rPr>
        <w:t>해당 정책을 위반하지 않는 선에서 데이터를 수집해야 한다.</w:t>
      </w:r>
    </w:p>
    <w:p w14:paraId="5B220E30" w14:textId="51B227F0" w:rsidR="00B32DB0" w:rsidRDefault="00B32DB0" w:rsidP="00550599">
      <w:pPr>
        <w:pStyle w:val="ListParagraph"/>
        <w:numPr>
          <w:ilvl w:val="0"/>
          <w:numId w:val="35"/>
        </w:numPr>
        <w:ind w:leftChars="0"/>
      </w:pPr>
      <w:r>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따라서 가입 시 사용자 식별에 필요한 최소한의 정보만을 제공받고,</w:t>
      </w:r>
      <w:r>
        <w:t xml:space="preserve"> </w:t>
      </w:r>
      <w:r>
        <w:rPr>
          <w:rFonts w:hint="eastAsia"/>
        </w:rPr>
        <w:t>개인정보가 유출되지 않도록 충분한 노력을 기울여야 한다.</w:t>
      </w:r>
    </w:p>
    <w:p w14:paraId="448730C9" w14:textId="1205A02A" w:rsidR="00B32DB0" w:rsidRDefault="00B32DB0" w:rsidP="00B32DB0"/>
    <w:p w14:paraId="7CDE2C24" w14:textId="72506CD1" w:rsidR="00F1128B" w:rsidRDefault="00F1128B" w:rsidP="00B32DB0"/>
    <w:p w14:paraId="126B84FD" w14:textId="466BFB66" w:rsidR="00F1128B" w:rsidRDefault="00F1128B" w:rsidP="00B32DB0"/>
    <w:p w14:paraId="37984BD3" w14:textId="1CBB5CA7" w:rsidR="00F1128B" w:rsidRDefault="00F1128B" w:rsidP="00B32DB0"/>
    <w:p w14:paraId="5ADE28C4" w14:textId="4A3ED96B" w:rsidR="00F1128B" w:rsidRDefault="00F1128B" w:rsidP="00B32DB0"/>
    <w:p w14:paraId="5D2973B4" w14:textId="166C54C4" w:rsidR="00F1128B" w:rsidRDefault="00F1128B" w:rsidP="00B32DB0"/>
    <w:p w14:paraId="54FCA49D" w14:textId="13B062CB" w:rsidR="00F1128B" w:rsidRDefault="00F1128B" w:rsidP="00B32DB0"/>
    <w:p w14:paraId="70CAAF54" w14:textId="0D7EC6B1" w:rsidR="00F1128B" w:rsidRDefault="00F1128B" w:rsidP="00B32DB0"/>
    <w:p w14:paraId="53993C4F" w14:textId="02624E7C" w:rsidR="00F1128B" w:rsidRDefault="00F1128B" w:rsidP="00B32DB0"/>
    <w:p w14:paraId="10698A85" w14:textId="2F62D661" w:rsidR="00F1128B" w:rsidRDefault="00F1128B" w:rsidP="00B32DB0"/>
    <w:p w14:paraId="7DC70101" w14:textId="77777777" w:rsidR="00F1128B" w:rsidRPr="00B32DB0" w:rsidRDefault="00F1128B" w:rsidP="00B32DB0"/>
    <w:p w14:paraId="116777B3" w14:textId="1728A50C" w:rsidR="00573867" w:rsidRDefault="00573867" w:rsidP="00550599">
      <w:pPr>
        <w:pStyle w:val="Heading2"/>
        <w:numPr>
          <w:ilvl w:val="1"/>
          <w:numId w:val="8"/>
        </w:numPr>
        <w:jc w:val="left"/>
      </w:pPr>
      <w:bookmarkStart w:id="82" w:name="_Toc10827317"/>
      <w:r>
        <w:lastRenderedPageBreak/>
        <w:t>Scenario</w:t>
      </w:r>
      <w:r w:rsidR="005F405B">
        <w:t xml:space="preserve"> Examples</w:t>
      </w:r>
      <w:bookmarkEnd w:id="82"/>
    </w:p>
    <w:p w14:paraId="5B7744FB" w14:textId="6B98E7EB" w:rsidR="00211273" w:rsidRDefault="00211273" w:rsidP="00784638">
      <w:pPr>
        <w:pStyle w:val="Heading3"/>
        <w:numPr>
          <w:ilvl w:val="0"/>
          <w:numId w:val="43"/>
        </w:numPr>
      </w:pPr>
      <w:r>
        <w:t xml:space="preserve"> </w:t>
      </w:r>
      <w:bookmarkStart w:id="83" w:name="_Toc10827318"/>
      <w:r w:rsidR="006F3BF9">
        <w:t>Login</w:t>
      </w:r>
      <w:r>
        <w:t xml:space="preserve"> Scenario</w:t>
      </w:r>
      <w:bookmarkEnd w:id="83"/>
    </w:p>
    <w:p w14:paraId="099E2AA7" w14:textId="77777777" w:rsidR="00211273" w:rsidRDefault="00211273" w:rsidP="00211273">
      <w:pPr>
        <w:pStyle w:val="ListParagraph"/>
        <w:numPr>
          <w:ilvl w:val="0"/>
          <w:numId w:val="15"/>
        </w:numPr>
        <w:ind w:leftChars="0"/>
      </w:pPr>
      <w:r>
        <w:t>Initial Assumption</w:t>
      </w:r>
    </w:p>
    <w:p w14:paraId="38E1B122" w14:textId="63178AF5" w:rsidR="00211273" w:rsidRDefault="00B34361" w:rsidP="00211273">
      <w:r>
        <w:t xml:space="preserve">The user has already created an account earlier and wants to login with the same </w:t>
      </w:r>
      <w:r w:rsidR="00624E79">
        <w:t xml:space="preserve">information </w:t>
      </w:r>
      <w:r>
        <w:t>(Email and ID) he used for registration.</w:t>
      </w:r>
    </w:p>
    <w:p w14:paraId="455531B4" w14:textId="77777777" w:rsidR="00211273" w:rsidRDefault="00211273" w:rsidP="00211273">
      <w:pPr>
        <w:pStyle w:val="ListParagraph"/>
        <w:numPr>
          <w:ilvl w:val="0"/>
          <w:numId w:val="15"/>
        </w:numPr>
        <w:ind w:leftChars="0"/>
      </w:pPr>
      <w:r>
        <w:t>Normal flow of events</w:t>
      </w:r>
    </w:p>
    <w:p w14:paraId="7060A3C0" w14:textId="66DC560D" w:rsidR="00211273" w:rsidRPr="00C405B0" w:rsidRDefault="00291E78" w:rsidP="00211273">
      <w:pPr>
        <w:jc w:val="both"/>
      </w:pPr>
      <w:r>
        <w:rPr>
          <w:rFonts w:hint="eastAsia"/>
        </w:rPr>
        <w:t>T</w:t>
      </w:r>
      <w:r>
        <w:t>he user inputs his information and hits the login button. In the meantime, the database checks for matching information and finally the user can enter the platform with a customized interface according to his personal usage.</w:t>
      </w:r>
    </w:p>
    <w:p w14:paraId="4676E307" w14:textId="77777777" w:rsidR="00211273" w:rsidRDefault="00211273" w:rsidP="00211273">
      <w:pPr>
        <w:pStyle w:val="ListParagraph"/>
        <w:numPr>
          <w:ilvl w:val="0"/>
          <w:numId w:val="15"/>
        </w:numPr>
        <w:ind w:leftChars="0"/>
      </w:pPr>
      <w:r>
        <w:t>What can go wrong</w:t>
      </w:r>
    </w:p>
    <w:p w14:paraId="59F05B22" w14:textId="616EC6A7" w:rsidR="00211273" w:rsidRPr="008F521A" w:rsidRDefault="00291E78" w:rsidP="00211273">
      <w:r>
        <w:t>One of the very obvious unprecedented scenarios will be if the user is not registered and the database. This thing will obviously generate an error msg.</w:t>
      </w:r>
    </w:p>
    <w:p w14:paraId="74E50E26" w14:textId="77777777" w:rsidR="00211273" w:rsidRPr="00C70F30" w:rsidRDefault="00211273" w:rsidP="00211273">
      <w:pPr>
        <w:pStyle w:val="ListParagraph"/>
        <w:numPr>
          <w:ilvl w:val="0"/>
          <w:numId w:val="15"/>
        </w:numPr>
        <w:ind w:leftChars="0"/>
      </w:pPr>
      <w:r>
        <w:t>System state on completion</w:t>
      </w:r>
    </w:p>
    <w:p w14:paraId="7C1A6C15" w14:textId="381E96B2" w:rsidR="00211273" w:rsidRDefault="005F405B" w:rsidP="00211273">
      <w:r>
        <w:t>The user is welcomed with his customized interface where he can see his information and filters of his preference.</w:t>
      </w:r>
    </w:p>
    <w:p w14:paraId="38AE5B76" w14:textId="0887EFE7" w:rsidR="006F3BF9" w:rsidRDefault="006F3BF9" w:rsidP="00211273">
      <w:pPr>
        <w:rPr>
          <w:rFonts w:asciiTheme="majorHAnsi" w:eastAsiaTheme="majorEastAsia" w:hAnsiTheme="majorHAnsi" w:cstheme="majorBidi"/>
          <w:sz w:val="24"/>
          <w:szCs w:val="32"/>
        </w:rPr>
      </w:pPr>
    </w:p>
    <w:p w14:paraId="620B1E19" w14:textId="5F8E933A" w:rsidR="005F405B" w:rsidRDefault="005F405B" w:rsidP="00211273"/>
    <w:p w14:paraId="7BB2F25B" w14:textId="707EDE5D" w:rsidR="005F405B" w:rsidRDefault="005F405B" w:rsidP="00211273"/>
    <w:p w14:paraId="4E259922" w14:textId="2E6963F3" w:rsidR="005F405B" w:rsidRDefault="005F405B" w:rsidP="00211273"/>
    <w:p w14:paraId="1C2C32F4" w14:textId="2B75AD16" w:rsidR="005F405B" w:rsidRDefault="005F405B" w:rsidP="00211273"/>
    <w:p w14:paraId="5C7DF0F8" w14:textId="3722A840" w:rsidR="005F405B" w:rsidRDefault="005F405B" w:rsidP="00211273"/>
    <w:p w14:paraId="479D6A54" w14:textId="77777777" w:rsidR="005F405B" w:rsidRPr="00211273" w:rsidRDefault="005F405B" w:rsidP="00211273"/>
    <w:p w14:paraId="660924B8" w14:textId="37639E62" w:rsidR="00BB2735" w:rsidRDefault="00550599" w:rsidP="00784638">
      <w:pPr>
        <w:pStyle w:val="Heading3"/>
        <w:numPr>
          <w:ilvl w:val="0"/>
          <w:numId w:val="43"/>
        </w:numPr>
      </w:pPr>
      <w:r>
        <w:lastRenderedPageBreak/>
        <w:t xml:space="preserve"> </w:t>
      </w:r>
      <w:bookmarkStart w:id="84" w:name="_Toc10827319"/>
      <w:r w:rsidR="00F06FBE">
        <w:rPr>
          <w:rFonts w:hint="eastAsia"/>
        </w:rPr>
        <w:t>R</w:t>
      </w:r>
      <w:r w:rsidR="00F06FBE">
        <w:t>ecommend</w:t>
      </w:r>
      <w:r w:rsidR="00420C12">
        <w:t>at</w:t>
      </w:r>
      <w:r w:rsidR="00F06FBE">
        <w:t>ion</w:t>
      </w:r>
      <w:r w:rsidR="00BB2735">
        <w:t xml:space="preserve"> Scenario</w:t>
      </w:r>
      <w:bookmarkEnd w:id="84"/>
    </w:p>
    <w:p w14:paraId="6E5EF600" w14:textId="37ADC929" w:rsidR="00011921" w:rsidRDefault="00BB2735" w:rsidP="006F3BF9">
      <w:pPr>
        <w:pStyle w:val="ListParagraph"/>
        <w:numPr>
          <w:ilvl w:val="0"/>
          <w:numId w:val="37"/>
        </w:numPr>
        <w:ind w:leftChars="0"/>
      </w:pPr>
      <w:r>
        <w:t>I</w:t>
      </w:r>
      <w:r w:rsidR="00AC66AA">
        <w:t>nitial Assumption</w:t>
      </w:r>
    </w:p>
    <w:p w14:paraId="2C442FBA" w14:textId="56184A17" w:rsidR="00011921" w:rsidRDefault="00011921" w:rsidP="00011921">
      <w:r>
        <w:rPr>
          <w:rFonts w:hint="eastAsia"/>
        </w:rPr>
        <w:t>사용자는 특정 카테고리의 상품을 구매하기 위해</w:t>
      </w:r>
      <w:r>
        <w:t xml:space="preserve"> </w:t>
      </w:r>
      <w:r>
        <w:rPr>
          <w:rFonts w:hint="eastAsia"/>
        </w:rPr>
        <w:t>본 시스템에 접속하였다.</w:t>
      </w:r>
      <w:r>
        <w:t xml:space="preserve"> </w:t>
      </w:r>
      <w:r>
        <w:rPr>
          <w:rFonts w:hint="eastAsia"/>
        </w:rPr>
        <w:t xml:space="preserve">사용자는 </w:t>
      </w:r>
      <w:r w:rsidR="00F06FBE">
        <w:rPr>
          <w:rFonts w:hint="eastAsia"/>
        </w:rPr>
        <w:t>어떤 종류의 상품을 구매해야 하는지,</w:t>
      </w:r>
      <w:r w:rsidR="00F06FBE">
        <w:t xml:space="preserve"> </w:t>
      </w:r>
      <w:r w:rsidR="00F06FBE">
        <w:rPr>
          <w:rFonts w:hint="eastAsia"/>
        </w:rPr>
        <w:t>어떠한 특성을</w:t>
      </w:r>
      <w:r w:rsidR="00F06FBE">
        <w:t xml:space="preserve"> </w:t>
      </w:r>
      <w:r w:rsidR="00F06FBE">
        <w:rPr>
          <w:rFonts w:hint="eastAsia"/>
        </w:rPr>
        <w:t>가진 상품을 원하는지는 알고 있지만</w:t>
      </w:r>
      <w:r w:rsidR="00F06FBE">
        <w:t xml:space="preserve"> </w:t>
      </w:r>
      <w:r w:rsidR="00C405B0">
        <w:rPr>
          <w:rFonts w:hint="eastAsia"/>
        </w:rPr>
        <w:t>특정 상품의 이름을 알고 있지는 않다.</w:t>
      </w:r>
    </w:p>
    <w:p w14:paraId="3E341A56" w14:textId="77777777" w:rsidR="00BB2735" w:rsidRDefault="00215189" w:rsidP="00BB2735">
      <w:r>
        <w:rPr>
          <w:rFonts w:hint="eastAsia"/>
        </w:rPr>
        <w:t>사용자는 본 시스템에 이미 등록한 사용자이다.</w:t>
      </w:r>
    </w:p>
    <w:p w14:paraId="3F528D38" w14:textId="08DE00CB" w:rsidR="00AC66AA" w:rsidRDefault="0098140B" w:rsidP="006F3BF9">
      <w:pPr>
        <w:pStyle w:val="ListParagraph"/>
        <w:numPr>
          <w:ilvl w:val="0"/>
          <w:numId w:val="37"/>
        </w:numPr>
        <w:ind w:leftChars="0"/>
      </w:pPr>
      <w:r>
        <w:t>No</w:t>
      </w:r>
      <w:r w:rsidR="00AC66AA">
        <w:t>rmal flow of events</w:t>
      </w:r>
    </w:p>
    <w:p w14:paraId="0D6BDFE3" w14:textId="25AB952B" w:rsidR="00420C12" w:rsidRPr="00C405B0" w:rsidRDefault="00C405B0" w:rsidP="00215189">
      <w:pPr>
        <w:jc w:val="both"/>
      </w:pPr>
      <w:r>
        <w:rPr>
          <w:rFonts w:hint="eastAsia"/>
        </w:rPr>
        <w:t>사용자가</w:t>
      </w:r>
      <w:r w:rsidR="00215189">
        <w:rPr>
          <w:rFonts w:hint="eastAsia"/>
        </w:rPr>
        <w:t xml:space="preserve"> 본 시스템에 접속해 </w:t>
      </w:r>
      <w:r w:rsidR="00215189">
        <w:t>ID/PW</w:t>
      </w:r>
      <w:r w:rsidR="00215189">
        <w:rPr>
          <w:rFonts w:hint="eastAsia"/>
        </w:rPr>
        <w:t>를 입력하고</w:t>
      </w:r>
      <w:r w:rsidR="00215189">
        <w:t xml:space="preserve"> </w:t>
      </w:r>
      <w:r w:rsidR="00215189">
        <w:rPr>
          <w:rFonts w:hint="eastAsia"/>
        </w:rPr>
        <w:t>로그인하면,</w:t>
      </w:r>
      <w:r w:rsidR="00853E18">
        <w:t xml:space="preserve"> </w:t>
      </w:r>
      <w:r w:rsidR="00853E18">
        <w:rPr>
          <w:rFonts w:hint="eastAsia"/>
        </w:rPr>
        <w:t>4개의</w:t>
      </w:r>
      <w:r w:rsidR="00853E18">
        <w:t xml:space="preserve"> </w:t>
      </w:r>
      <w:r w:rsidR="00853E18">
        <w:rPr>
          <w:rFonts w:hint="eastAsia"/>
        </w:rPr>
        <w:t>상위 메뉴가 표시된다.</w:t>
      </w:r>
      <w:r w:rsidR="00853E18">
        <w:t xml:space="preserve"> </w:t>
      </w:r>
      <w:r w:rsidR="00853E18">
        <w:rPr>
          <w:rFonts w:hint="eastAsia"/>
        </w:rPr>
        <w:t xml:space="preserve">사용자가 </w:t>
      </w:r>
      <w:r w:rsidR="00853E18">
        <w:t xml:space="preserve">Recommendation </w:t>
      </w:r>
      <w:r w:rsidR="00E07ABC">
        <w:rPr>
          <w:rFonts w:hint="eastAsia"/>
        </w:rPr>
        <w:t>메뉴를 누르면,</w:t>
      </w:r>
      <w:r w:rsidR="00E07ABC">
        <w:t xml:space="preserve"> </w:t>
      </w:r>
      <w:r w:rsidR="00E07ABC">
        <w:rPr>
          <w:rFonts w:hint="eastAsia"/>
        </w:rPr>
        <w:t>여러 가지 상품 카테고리가 나열된 하위 메뉴가 표시되며,</w:t>
      </w:r>
      <w:r w:rsidR="00E07ABC">
        <w:t xml:space="preserve"> </w:t>
      </w:r>
      <w:r w:rsidR="00E07ABC">
        <w:rPr>
          <w:rFonts w:hint="eastAsia"/>
        </w:rPr>
        <w:t xml:space="preserve">그 중 자신이 원하는 하위 메뉴를 선택하면, 해당 카테고리의 상품 중 </w:t>
      </w:r>
      <w:r w:rsidR="00452EBD">
        <w:rPr>
          <w:rFonts w:hint="eastAsia"/>
        </w:rPr>
        <w:t>일부 특성을 만족하는 상품을 분류한 추천 카테고리들이 나열된다.</w:t>
      </w:r>
      <w:r w:rsidR="00452EBD">
        <w:t xml:space="preserve"> </w:t>
      </w:r>
      <w:r w:rsidR="00452EBD">
        <w:rPr>
          <w:rFonts w:hint="eastAsia"/>
        </w:rPr>
        <w:t>사용자가 추천 카테고리를 선택하면,</w:t>
      </w:r>
      <w:r w:rsidR="00452EBD">
        <w:t xml:space="preserve"> </w:t>
      </w:r>
      <w:r w:rsidR="00452EBD">
        <w:rPr>
          <w:rFonts w:hint="eastAsia"/>
        </w:rPr>
        <w:t xml:space="preserve">해당 카테고리의 </w:t>
      </w:r>
      <w:r w:rsidR="00BB2735">
        <w:rPr>
          <w:rFonts w:hint="eastAsia"/>
        </w:rPr>
        <w:t>하위 키워드를 만족하는 상품들을 데이터베이스에서 검색한다.</w:t>
      </w:r>
      <w:r w:rsidR="00BB2735">
        <w:t xml:space="preserve"> </w:t>
      </w:r>
      <w:r w:rsidR="00173663">
        <w:rPr>
          <w:rFonts w:hint="eastAsia"/>
        </w:rPr>
        <w:t xml:space="preserve">검색한 결과를 </w:t>
      </w:r>
      <w:r w:rsidR="00173663">
        <w:t>Text Analysis system, Ranking System</w:t>
      </w:r>
      <w:r w:rsidR="00173663">
        <w:rPr>
          <w:rFonts w:hint="eastAsia"/>
        </w:rPr>
        <w:t>에 의해 이미 분석되어 있는 상품 점수에 따라 정렬하고,</w:t>
      </w:r>
      <w:r w:rsidR="00173663">
        <w:t xml:space="preserve"> </w:t>
      </w:r>
      <w:r w:rsidR="00173663">
        <w:rPr>
          <w:rFonts w:hint="eastAsia"/>
        </w:rPr>
        <w:t>제일 높은 점수를 기록한 상품부터 표시한다.</w:t>
      </w:r>
      <w:r w:rsidR="00173663">
        <w:t xml:space="preserve"> </w:t>
      </w:r>
      <w:r w:rsidR="00173663">
        <w:rPr>
          <w:rFonts w:hint="eastAsia"/>
        </w:rPr>
        <w:t>사용자는 가장 위에 있는 상품을 선택하고</w:t>
      </w:r>
      <w:r w:rsidR="00173663">
        <w:t xml:space="preserve"> </w:t>
      </w:r>
      <w:r w:rsidR="00420C12">
        <w:rPr>
          <w:rFonts w:hint="eastAsia"/>
        </w:rPr>
        <w:t>상품을 분석한 데이터를 참고한다.</w:t>
      </w:r>
      <w:r w:rsidR="00420C12">
        <w:t xml:space="preserve"> </w:t>
      </w:r>
      <w:r w:rsidR="00420C12">
        <w:rPr>
          <w:rFonts w:hint="eastAsia"/>
        </w:rPr>
        <w:t>사용자가 상품을</w:t>
      </w:r>
      <w:r w:rsidR="00420C12">
        <w:t xml:space="preserve"> </w:t>
      </w:r>
      <w:r w:rsidR="00A253E1">
        <w:rPr>
          <w:rFonts w:hint="eastAsia"/>
        </w:rPr>
        <w:t>구매하기 위해 쇼핑몰로 연결되는 버튼을 누르면,</w:t>
      </w:r>
      <w:r w:rsidR="00A253E1">
        <w:t xml:space="preserve"> </w:t>
      </w:r>
      <w:r w:rsidR="00A253E1">
        <w:rPr>
          <w:rFonts w:hint="eastAsia"/>
        </w:rPr>
        <w:t xml:space="preserve">데이터베이스에 저장되어 있는 쇼핑몰 </w:t>
      </w:r>
      <w:r w:rsidR="007D0208">
        <w:rPr>
          <w:rFonts w:hint="eastAsia"/>
        </w:rPr>
        <w:t>구매 페이지 링크로 이동한다.</w:t>
      </w:r>
    </w:p>
    <w:p w14:paraId="7D94F681" w14:textId="064CA18D" w:rsidR="00AC66AA" w:rsidRDefault="0098140B" w:rsidP="006F3BF9">
      <w:pPr>
        <w:pStyle w:val="ListParagraph"/>
        <w:numPr>
          <w:ilvl w:val="0"/>
          <w:numId w:val="37"/>
        </w:numPr>
        <w:ind w:leftChars="0"/>
      </w:pPr>
      <w:r>
        <w:t>W</w:t>
      </w:r>
      <w:r w:rsidR="00AC66AA">
        <w:t>hat can go wrong</w:t>
      </w:r>
    </w:p>
    <w:p w14:paraId="64DB46D4" w14:textId="0BCCCDE9" w:rsidR="008F521A" w:rsidRPr="008F521A" w:rsidRDefault="00562B8F" w:rsidP="008F521A">
      <w:r>
        <w:rPr>
          <w:rFonts w:hint="eastAsia"/>
        </w:rPr>
        <w:t xml:space="preserve">특정 </w:t>
      </w:r>
      <w:r w:rsidR="008F521A">
        <w:rPr>
          <w:rFonts w:hint="eastAsia"/>
        </w:rPr>
        <w:t>추천</w:t>
      </w:r>
      <w:r w:rsidR="008F521A">
        <w:t xml:space="preserve"> </w:t>
      </w:r>
      <w:r w:rsidR="008F521A">
        <w:rPr>
          <w:rFonts w:hint="eastAsia"/>
        </w:rPr>
        <w:t xml:space="preserve">카테고리의 키워드를 </w:t>
      </w:r>
      <w:r>
        <w:rPr>
          <w:rFonts w:hint="eastAsia"/>
        </w:rPr>
        <w:t xml:space="preserve">모두 </w:t>
      </w:r>
      <w:r w:rsidR="008F521A">
        <w:rPr>
          <w:rFonts w:hint="eastAsia"/>
        </w:rPr>
        <w:t>만족</w:t>
      </w:r>
      <w:r>
        <w:rPr>
          <w:rFonts w:hint="eastAsia"/>
        </w:rPr>
        <w:t>하는 상품이 없을</w:t>
      </w:r>
      <w:r>
        <w:t xml:space="preserve"> </w:t>
      </w:r>
      <w:r>
        <w:rPr>
          <w:rFonts w:hint="eastAsia"/>
        </w:rPr>
        <w:t>가능성이 있다.</w:t>
      </w:r>
      <w:r>
        <w:t xml:space="preserve"> </w:t>
      </w:r>
      <w:r>
        <w:rPr>
          <w:rFonts w:hint="eastAsia"/>
        </w:rPr>
        <w:t>이 경우 일부 키워드를 만족하는 상품을 보여주되,</w:t>
      </w:r>
      <w:r>
        <w:t xml:space="preserve"> </w:t>
      </w:r>
      <w:r>
        <w:rPr>
          <w:rFonts w:hint="eastAsia"/>
        </w:rPr>
        <w:t xml:space="preserve">결과 상단에 </w:t>
      </w:r>
      <w:r w:rsidR="00DE07BE">
        <w:rPr>
          <w:rFonts w:hint="eastAsia"/>
        </w:rPr>
        <w:t xml:space="preserve">정확한 결과가 없으며 일부 조건을 만족하는 상품을 출력하고 있다는 </w:t>
      </w:r>
      <w:r w:rsidR="006D074A">
        <w:rPr>
          <w:rFonts w:hint="eastAsia"/>
        </w:rPr>
        <w:t>메시지를 보여준다.</w:t>
      </w:r>
    </w:p>
    <w:p w14:paraId="3685F9F6" w14:textId="26230BE9" w:rsidR="00C70F30" w:rsidRPr="00C70F30" w:rsidRDefault="0098140B" w:rsidP="006F3BF9">
      <w:pPr>
        <w:pStyle w:val="ListParagraph"/>
        <w:numPr>
          <w:ilvl w:val="0"/>
          <w:numId w:val="37"/>
        </w:numPr>
        <w:ind w:leftChars="0"/>
      </w:pPr>
      <w:r>
        <w:t>S</w:t>
      </w:r>
      <w:r w:rsidR="00011921">
        <w:t>ystem state on completion</w:t>
      </w:r>
    </w:p>
    <w:p w14:paraId="54FC6993" w14:textId="0BF0E337" w:rsidR="00525840" w:rsidRDefault="006D074A" w:rsidP="00EB448C">
      <w:r>
        <w:rPr>
          <w:rFonts w:hint="eastAsia"/>
        </w:rPr>
        <w:t>사용자가 상품을 구매한 경우 사용자 정보에 구매 기록을 저장하며,</w:t>
      </w:r>
      <w:r>
        <w:t xml:space="preserve"> </w:t>
      </w:r>
      <w:r>
        <w:rPr>
          <w:rFonts w:hint="eastAsia"/>
        </w:rPr>
        <w:t xml:space="preserve">이후 사용자가 다른 물건을 </w:t>
      </w:r>
      <w:r w:rsidR="00EB448C">
        <w:rPr>
          <w:rFonts w:hint="eastAsia"/>
        </w:rPr>
        <w:t>구매하기 위해 다시 시스템에 접속했을 때 해당 기록을 사용하게 된다.</w:t>
      </w:r>
    </w:p>
    <w:p w14:paraId="33495BCB" w14:textId="77777777" w:rsidR="00525840" w:rsidRDefault="00525840" w:rsidP="002F2B79">
      <w:r>
        <w:br w:type="page"/>
      </w:r>
    </w:p>
    <w:p w14:paraId="1261E197" w14:textId="4C4C1872" w:rsidR="00EB448C" w:rsidRPr="00EB448C" w:rsidRDefault="004B198C" w:rsidP="00345FAA">
      <w:pPr>
        <w:pStyle w:val="Heading1"/>
        <w:numPr>
          <w:ilvl w:val="0"/>
          <w:numId w:val="8"/>
        </w:numPr>
        <w:jc w:val="left"/>
      </w:pPr>
      <w:bookmarkStart w:id="85" w:name="_Toc10827320"/>
      <w:r>
        <w:lastRenderedPageBreak/>
        <w:t>System Models</w:t>
      </w:r>
      <w:bookmarkEnd w:id="85"/>
    </w:p>
    <w:p w14:paraId="61DEEC58" w14:textId="2531E129" w:rsidR="00EB448C" w:rsidRDefault="009B6155" w:rsidP="009B6155">
      <w:pPr>
        <w:rPr>
          <w:shd w:val="clear" w:color="auto" w:fill="FFFFFF"/>
        </w:rPr>
      </w:pPr>
      <w:r>
        <w:rPr>
          <w:rFonts w:hint="eastAsia"/>
          <w:shd w:val="clear" w:color="auto" w:fill="FFFFFF"/>
        </w:rPr>
        <w:t>이번 챕터</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712659B0" w:rsidR="00947FE6" w:rsidRPr="00947FE6" w:rsidRDefault="00947FE6" w:rsidP="00947FE6">
      <w:pPr>
        <w:pStyle w:val="Heading2"/>
        <w:jc w:val="left"/>
      </w:pPr>
      <w:bookmarkStart w:id="86" w:name="_Toc10827321"/>
      <w:r>
        <w:t>7.1. Context models</w:t>
      </w:r>
      <w:bookmarkEnd w:id="86"/>
    </w:p>
    <w:p w14:paraId="6077A450" w14:textId="78923098" w:rsidR="00500ED1" w:rsidRDefault="00947FE6" w:rsidP="00500ED1">
      <w:pPr>
        <w:pStyle w:val="Heading3"/>
      </w:pPr>
      <w:bookmarkStart w:id="87" w:name="_Toc10827322"/>
      <w:r>
        <w:t xml:space="preserve">A. </w:t>
      </w:r>
      <w:r w:rsidR="00500ED1">
        <w:t>Context Diagram</w:t>
      </w:r>
      <w:bookmarkEnd w:id="87"/>
    </w:p>
    <w:p w14:paraId="68E76A3A" w14:textId="77777777" w:rsidR="00370599" w:rsidRPr="00370599" w:rsidRDefault="00370599" w:rsidP="00370599"/>
    <w:p w14:paraId="10E312C2" w14:textId="77777777" w:rsidR="00500ED1" w:rsidRDefault="00500ED1" w:rsidP="00500ED1">
      <w:pPr>
        <w:keepNext/>
        <w:jc w:val="center"/>
      </w:pPr>
      <w:r>
        <w:rPr>
          <w:noProof/>
        </w:rPr>
        <w:drawing>
          <wp:inline distT="0" distB="0" distL="0" distR="0" wp14:anchorId="116A4E8A" wp14:editId="3653D1B0">
            <wp:extent cx="3324225" cy="31337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32">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72534E3A" w14:textId="356FD59C" w:rsidR="00500ED1" w:rsidRDefault="00500ED1" w:rsidP="00500ED1">
      <w:pPr>
        <w:pStyle w:val="Caption"/>
        <w:jc w:val="center"/>
      </w:pPr>
      <w:bookmarkStart w:id="88" w:name="_Toc9286236"/>
      <w:r>
        <w:t xml:space="preserve">Diagram </w:t>
      </w:r>
      <w:fldSimple w:instr=" SEQ Diagram \* ARABIC ">
        <w:r w:rsidR="00366E93">
          <w:rPr>
            <w:noProof/>
          </w:rPr>
          <w:t>6</w:t>
        </w:r>
      </w:fldSimple>
      <w:r>
        <w:t>: Overall context diagram</w:t>
      </w:r>
      <w:bookmarkEnd w:id="88"/>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304C2EA2" w:rsidR="00500ED1" w:rsidRDefault="00947FE6" w:rsidP="00947FE6">
      <w:pPr>
        <w:pStyle w:val="Heading3"/>
      </w:pPr>
      <w:bookmarkStart w:id="89" w:name="_Toc10827323"/>
      <w:r>
        <w:lastRenderedPageBreak/>
        <w:t>B.</w:t>
      </w:r>
      <w:r w:rsidR="002F2B79">
        <w:t xml:space="preserve"> </w:t>
      </w:r>
      <w:r w:rsidR="00500ED1">
        <w:rPr>
          <w:rFonts w:hint="eastAsia"/>
        </w:rPr>
        <w:t>P</w:t>
      </w:r>
      <w:r w:rsidR="00500ED1">
        <w:t>rocess Diagram</w:t>
      </w:r>
      <w:bookmarkEnd w:id="89"/>
    </w:p>
    <w:p w14:paraId="1DFDF40B" w14:textId="77777777" w:rsidR="00370599" w:rsidRPr="00370599" w:rsidRDefault="00370599" w:rsidP="00370599"/>
    <w:p w14:paraId="32881693" w14:textId="77777777" w:rsidR="00370599" w:rsidRDefault="00370599" w:rsidP="00370599">
      <w:pPr>
        <w:keepNext/>
      </w:pPr>
      <w:r>
        <w:rPr>
          <w:rFonts w:hint="eastAsia"/>
          <w:noProof/>
        </w:rPr>
        <w:drawing>
          <wp:inline distT="0" distB="0" distL="0" distR="0" wp14:anchorId="48A00BD7" wp14:editId="3EF3106C">
            <wp:extent cx="5731510" cy="1435100"/>
            <wp:effectExtent l="0" t="0" r="2540" b="0"/>
            <wp:docPr id="15"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Model-proces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14:paraId="29D6DCCF" w14:textId="6AEB91AC" w:rsidR="00500ED1" w:rsidRPr="00500ED1" w:rsidRDefault="00370599" w:rsidP="00370599">
      <w:pPr>
        <w:pStyle w:val="Caption"/>
        <w:jc w:val="center"/>
      </w:pPr>
      <w:bookmarkStart w:id="90" w:name="_Toc9286237"/>
      <w:r>
        <w:t xml:space="preserve">Diagram </w:t>
      </w:r>
      <w:fldSimple w:instr=" SEQ Diagram \* ARABIC ">
        <w:r w:rsidR="00366E93">
          <w:rPr>
            <w:noProof/>
          </w:rPr>
          <w:t>7</w:t>
        </w:r>
      </w:fldSimple>
      <w:r>
        <w:t>: Overall process diagram</w:t>
      </w:r>
      <w:bookmarkEnd w:id="90"/>
    </w:p>
    <w:p w14:paraId="32E1B366" w14:textId="4DDB6346" w:rsidR="003742DC" w:rsidRDefault="00345FAA" w:rsidP="00345FAA">
      <w:pPr>
        <w:pStyle w:val="Heading2"/>
        <w:jc w:val="left"/>
      </w:pPr>
      <w:bookmarkStart w:id="91" w:name="_Toc10827324"/>
      <w:r>
        <w:t xml:space="preserve">7.2. </w:t>
      </w:r>
      <w:r w:rsidR="003742DC">
        <w:rPr>
          <w:rFonts w:hint="eastAsia"/>
        </w:rPr>
        <w:t>I</w:t>
      </w:r>
      <w:r w:rsidR="003742DC">
        <w:t>nteraction models</w:t>
      </w:r>
      <w:bookmarkEnd w:id="91"/>
    </w:p>
    <w:p w14:paraId="17AC291C" w14:textId="14253674" w:rsidR="00FE0A31" w:rsidRDefault="00FE0A31" w:rsidP="00947FE6">
      <w:pPr>
        <w:pStyle w:val="Heading3"/>
        <w:numPr>
          <w:ilvl w:val="0"/>
          <w:numId w:val="38"/>
        </w:numPr>
      </w:pPr>
      <w:bookmarkStart w:id="92" w:name="_Toc10827325"/>
      <w:r>
        <w:t>Use case Diagram</w:t>
      </w:r>
      <w:bookmarkEnd w:id="92"/>
    </w:p>
    <w:p w14:paraId="42B1D939" w14:textId="77777777" w:rsidR="00FE0A31" w:rsidRDefault="00FE0A31" w:rsidP="00FE0A31">
      <w:pPr>
        <w:keepNext/>
        <w:jc w:val="center"/>
      </w:pPr>
      <w:r>
        <w:rPr>
          <w:rFonts w:hint="eastAsia"/>
          <w:noProof/>
        </w:rPr>
        <w:drawing>
          <wp:inline distT="0" distB="0" distL="0" distR="0" wp14:anchorId="0DC9C67F" wp14:editId="10D09FA6">
            <wp:extent cx="2627258" cy="4126619"/>
            <wp:effectExtent l="0" t="0" r="190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2627258" cy="4126619"/>
                    </a:xfrm>
                    <a:prstGeom prst="rect">
                      <a:avLst/>
                    </a:prstGeom>
                  </pic:spPr>
                </pic:pic>
              </a:graphicData>
            </a:graphic>
          </wp:inline>
        </w:drawing>
      </w:r>
    </w:p>
    <w:p w14:paraId="3BE72AD3" w14:textId="06A1CB29" w:rsidR="00FE0A31" w:rsidRDefault="00FE0A31" w:rsidP="00FE0A31">
      <w:pPr>
        <w:pStyle w:val="Caption"/>
        <w:jc w:val="center"/>
      </w:pPr>
      <w:bookmarkStart w:id="93" w:name="_Toc9286238"/>
      <w:r>
        <w:t xml:space="preserve">Diagram </w:t>
      </w:r>
      <w:fldSimple w:instr=" SEQ Diagram \* ARABIC ">
        <w:r w:rsidR="00366E93">
          <w:rPr>
            <w:noProof/>
          </w:rPr>
          <w:t>8</w:t>
        </w:r>
      </w:fldSimple>
      <w:r>
        <w:t>: Use case diagram</w:t>
      </w:r>
      <w:bookmarkEnd w:id="93"/>
    </w:p>
    <w:p w14:paraId="2E62AAFC" w14:textId="5AE6E9AF" w:rsidR="00404593" w:rsidRDefault="00404593" w:rsidP="00947FE6">
      <w:pPr>
        <w:pStyle w:val="Heading3"/>
        <w:numPr>
          <w:ilvl w:val="0"/>
          <w:numId w:val="38"/>
        </w:numPr>
      </w:pPr>
      <w:bookmarkStart w:id="94" w:name="_Toc10827326"/>
      <w:r>
        <w:rPr>
          <w:rFonts w:hint="eastAsia"/>
        </w:rPr>
        <w:lastRenderedPageBreak/>
        <w:t>T</w:t>
      </w:r>
      <w:r>
        <w:t>abular Description of Use case Diagram</w:t>
      </w:r>
      <w:bookmarkEnd w:id="94"/>
    </w:p>
    <w:p w14:paraId="1A464038" w14:textId="77777777" w:rsidR="00404593" w:rsidRDefault="005527D0" w:rsidP="005527D0">
      <w:pPr>
        <w:pStyle w:val="ListParagraph"/>
        <w:numPr>
          <w:ilvl w:val="0"/>
          <w:numId w:val="12"/>
        </w:numPr>
        <w:ind w:leftChars="0"/>
      </w:pPr>
      <w:r>
        <w:rPr>
          <w:rFonts w:hint="eastAsia"/>
        </w:rPr>
        <w:t>L</w:t>
      </w:r>
      <w:r>
        <w:t>ogin</w:t>
      </w:r>
    </w:p>
    <w:tbl>
      <w:tblPr>
        <w:tblStyle w:val="PlainTable1"/>
        <w:tblW w:w="0" w:type="auto"/>
        <w:tblLook w:val="04A0" w:firstRow="1" w:lastRow="0" w:firstColumn="1" w:lastColumn="0" w:noHBand="0" w:noVBand="1"/>
      </w:tblPr>
      <w:tblGrid>
        <w:gridCol w:w="2212"/>
        <w:gridCol w:w="6044"/>
      </w:tblGrid>
      <w:tr w:rsidR="00670052"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77777777" w:rsidR="00670052" w:rsidRDefault="00670052" w:rsidP="00670052">
            <w:pPr>
              <w:pStyle w:val="ListParagraph"/>
              <w:ind w:leftChars="0" w:left="0"/>
            </w:pPr>
            <w:r>
              <w:rPr>
                <w:rFonts w:hint="eastAsia"/>
              </w:rPr>
              <w:t>U</w:t>
            </w:r>
            <w:r>
              <w:t>se case</w:t>
            </w:r>
          </w:p>
        </w:tc>
        <w:tc>
          <w:tcPr>
            <w:tcW w:w="6044" w:type="dxa"/>
          </w:tcPr>
          <w:p w14:paraId="52F27616" w14:textId="77777777" w:rsidR="00670052" w:rsidRDefault="00670052" w:rsidP="00670052">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L</w:t>
            </w:r>
            <w:r>
              <w:t>ogin</w:t>
            </w:r>
          </w:p>
        </w:tc>
      </w:tr>
      <w:tr w:rsidR="00670052"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77777777" w:rsidR="00670052" w:rsidRDefault="00670052" w:rsidP="00670052">
            <w:pPr>
              <w:pStyle w:val="ListParagraph"/>
              <w:ind w:leftChars="0" w:left="0"/>
            </w:pPr>
            <w:r>
              <w:rPr>
                <w:rFonts w:hint="eastAsia"/>
              </w:rPr>
              <w:t>A</w:t>
            </w:r>
            <w:r>
              <w:t>ctor</w:t>
            </w:r>
          </w:p>
        </w:tc>
        <w:tc>
          <w:tcPr>
            <w:tcW w:w="6044" w:type="dxa"/>
          </w:tcPr>
          <w:p w14:paraId="30AC3E94" w14:textId="77777777" w:rsidR="00670052" w:rsidRDefault="00670052" w:rsidP="00670052">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Database(User)</w:t>
            </w:r>
          </w:p>
        </w:tc>
      </w:tr>
      <w:tr w:rsidR="00670052"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77777777" w:rsidR="00670052" w:rsidRDefault="00670052" w:rsidP="00670052">
            <w:pPr>
              <w:pStyle w:val="ListParagraph"/>
              <w:ind w:leftChars="0" w:left="0"/>
            </w:pPr>
            <w:r>
              <w:rPr>
                <w:rFonts w:hint="eastAsia"/>
              </w:rPr>
              <w:t>D</w:t>
            </w:r>
            <w:r>
              <w:t>escription</w:t>
            </w:r>
          </w:p>
        </w:tc>
        <w:tc>
          <w:tcPr>
            <w:tcW w:w="6044" w:type="dxa"/>
          </w:tcPr>
          <w:p w14:paraId="643DDDCA" w14:textId="77777777" w:rsidR="00670052" w:rsidRDefault="00670052" w:rsidP="00670052">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접속한 사용자가 시스템에 등록되어 있는 유저 정보와 일치하는지 판단하는 과정이다. </w:t>
            </w:r>
          </w:p>
        </w:tc>
      </w:tr>
      <w:tr w:rsidR="00670052"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777777" w:rsidR="00670052" w:rsidRDefault="00063418" w:rsidP="00670052">
            <w:pPr>
              <w:pStyle w:val="ListParagraph"/>
              <w:ind w:leftChars="0" w:left="0"/>
            </w:pPr>
            <w:r>
              <w:rPr>
                <w:rFonts w:hint="eastAsia"/>
              </w:rPr>
              <w:t>T</w:t>
            </w:r>
            <w:r>
              <w:t>rigger</w:t>
            </w:r>
          </w:p>
        </w:tc>
        <w:tc>
          <w:tcPr>
            <w:tcW w:w="6044" w:type="dxa"/>
          </w:tcPr>
          <w:p w14:paraId="7B8EA1AC" w14:textId="77777777" w:rsidR="00670052" w:rsidRDefault="00670052" w:rsidP="00670052">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입력한다.</w:t>
            </w:r>
          </w:p>
        </w:tc>
      </w:tr>
      <w:tr w:rsidR="00670052"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77777777" w:rsidR="00670052" w:rsidRDefault="00670052" w:rsidP="00670052">
            <w:pPr>
              <w:pStyle w:val="ListParagraph"/>
              <w:ind w:leftChars="0" w:left="0"/>
            </w:pPr>
            <w:r>
              <w:t>Success Response</w:t>
            </w:r>
          </w:p>
        </w:tc>
        <w:tc>
          <w:tcPr>
            <w:tcW w:w="6044" w:type="dxa"/>
          </w:tcPr>
          <w:p w14:paraId="625A3C1E" w14:textId="77777777" w:rsidR="00670052" w:rsidRDefault="00670052" w:rsidP="00670052">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 </w:t>
            </w:r>
            <w:r>
              <w:t>ID</w:t>
            </w:r>
            <w:r>
              <w:rPr>
                <w:rFonts w:hint="eastAsia"/>
              </w:rPr>
              <w:t>가 데이터베이스에 존재하고,</w:t>
            </w:r>
            <w:r>
              <w:t xml:space="preserve"> PW</w:t>
            </w:r>
            <w:r>
              <w:rPr>
                <w:rFonts w:hint="eastAsia"/>
              </w:rPr>
              <w:t xml:space="preserve">의 </w:t>
            </w:r>
            <w:r>
              <w:t>Hash</w:t>
            </w:r>
            <w:r>
              <w:rPr>
                <w:rFonts w:hint="eastAsia"/>
              </w:rPr>
              <w:t>가 데이터베이스의 값과 일치하면 사용자 정보와 접속 권한을 포함한 객체를 돌려준다.</w:t>
            </w:r>
            <w:r>
              <w:t xml:space="preserve"> </w:t>
            </w:r>
          </w:p>
        </w:tc>
      </w:tr>
      <w:tr w:rsidR="00670052"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77777777" w:rsidR="00670052" w:rsidRDefault="00670052" w:rsidP="00670052">
            <w:pPr>
              <w:pStyle w:val="ListParagraph"/>
              <w:ind w:leftChars="0" w:left="0"/>
            </w:pPr>
            <w:r>
              <w:rPr>
                <w:rFonts w:hint="eastAsia"/>
              </w:rPr>
              <w:t>F</w:t>
            </w:r>
            <w:r>
              <w:t>ailure Response</w:t>
            </w:r>
          </w:p>
        </w:tc>
        <w:tc>
          <w:tcPr>
            <w:tcW w:w="6044" w:type="dxa"/>
          </w:tcPr>
          <w:p w14:paraId="2D2C7C2F" w14:textId="77777777" w:rsidR="00670052" w:rsidRDefault="00670052" w:rsidP="00670052">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 I</w:t>
            </w:r>
            <w:r>
              <w:t>D</w:t>
            </w:r>
            <w:r>
              <w:rPr>
                <w:rFonts w:hint="eastAsia"/>
              </w:rPr>
              <w:t>가 데이터베이스에 없을 경우 회원 가입 페이지로 이동하며,</w:t>
            </w:r>
            <w:r>
              <w:t xml:space="preserve"> </w:t>
            </w:r>
            <w:r>
              <w:rPr>
                <w:rFonts w:hint="eastAsia"/>
              </w:rPr>
              <w:t>P</w:t>
            </w:r>
            <w:r>
              <w:t>W</w:t>
            </w:r>
            <w:r>
              <w:rPr>
                <w:rFonts w:hint="eastAsia"/>
              </w:rPr>
              <w:t>가 일치하지 않을 경우 오류 메시지를 발생시킨다.</w:t>
            </w:r>
          </w:p>
        </w:tc>
      </w:tr>
    </w:tbl>
    <w:p w14:paraId="36D54889" w14:textId="77777777" w:rsidR="00670052" w:rsidRDefault="00670052" w:rsidP="00670052">
      <w:pPr>
        <w:pStyle w:val="ListParagraph"/>
        <w:ind w:leftChars="0" w:left="760"/>
      </w:pPr>
    </w:p>
    <w:p w14:paraId="2F4C8F14" w14:textId="77777777" w:rsidR="005527D0" w:rsidRDefault="005527D0" w:rsidP="005527D0">
      <w:pPr>
        <w:pStyle w:val="ListParagraph"/>
        <w:numPr>
          <w:ilvl w:val="0"/>
          <w:numId w:val="12"/>
        </w:numPr>
        <w:ind w:leftChars="0"/>
      </w:pPr>
      <w:r>
        <w:rPr>
          <w:rFonts w:hint="eastAsia"/>
        </w:rPr>
        <w:t>V</w:t>
      </w:r>
      <w:r>
        <w:t>iew Item Details</w:t>
      </w:r>
    </w:p>
    <w:tbl>
      <w:tblPr>
        <w:tblStyle w:val="PlainTable1"/>
        <w:tblW w:w="0" w:type="auto"/>
        <w:tblLook w:val="04A0" w:firstRow="1" w:lastRow="0" w:firstColumn="1" w:lastColumn="0" w:noHBand="0" w:noVBand="1"/>
      </w:tblPr>
      <w:tblGrid>
        <w:gridCol w:w="2212"/>
        <w:gridCol w:w="6044"/>
      </w:tblGrid>
      <w:tr w:rsidR="00670052" w14:paraId="3A84AA7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719CDE8" w14:textId="77777777" w:rsidR="00670052" w:rsidRDefault="00670052" w:rsidP="004B36AB">
            <w:pPr>
              <w:pStyle w:val="ListParagraph"/>
              <w:ind w:leftChars="0" w:left="0"/>
            </w:pPr>
            <w:r>
              <w:rPr>
                <w:rFonts w:hint="eastAsia"/>
              </w:rPr>
              <w:t>U</w:t>
            </w:r>
            <w:r>
              <w:t>se case</w:t>
            </w:r>
          </w:p>
        </w:tc>
        <w:tc>
          <w:tcPr>
            <w:tcW w:w="6044" w:type="dxa"/>
          </w:tcPr>
          <w:p w14:paraId="23FCF661" w14:textId="77777777" w:rsidR="00670052" w:rsidRDefault="00670052" w:rsidP="004B36AB">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Item Details</w:t>
            </w:r>
          </w:p>
        </w:tc>
      </w:tr>
      <w:tr w:rsidR="00670052" w14:paraId="611203C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E8BD4FF" w14:textId="77777777" w:rsidR="00670052" w:rsidRDefault="00670052" w:rsidP="004B36AB">
            <w:pPr>
              <w:pStyle w:val="ListParagraph"/>
              <w:ind w:leftChars="0" w:left="0"/>
            </w:pPr>
            <w:r>
              <w:rPr>
                <w:rFonts w:hint="eastAsia"/>
              </w:rPr>
              <w:t>A</w:t>
            </w:r>
            <w:r>
              <w:t>ctor</w:t>
            </w:r>
          </w:p>
        </w:tc>
        <w:tc>
          <w:tcPr>
            <w:tcW w:w="6044" w:type="dxa"/>
          </w:tcPr>
          <w:p w14:paraId="2576FE99" w14:textId="77777777" w:rsidR="00670052" w:rsidRDefault="00670052"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p>
        </w:tc>
      </w:tr>
      <w:tr w:rsidR="00670052" w14:paraId="4C93748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B26EA98" w14:textId="77777777" w:rsidR="00670052" w:rsidRDefault="00670052" w:rsidP="004B36AB">
            <w:pPr>
              <w:pStyle w:val="ListParagraph"/>
              <w:ind w:leftChars="0" w:left="0"/>
            </w:pPr>
            <w:r>
              <w:rPr>
                <w:rFonts w:hint="eastAsia"/>
              </w:rPr>
              <w:t>D</w:t>
            </w:r>
            <w:r>
              <w:t>escription</w:t>
            </w:r>
          </w:p>
        </w:tc>
        <w:tc>
          <w:tcPr>
            <w:tcW w:w="6044" w:type="dxa"/>
          </w:tcPr>
          <w:p w14:paraId="6F0276C6" w14:textId="77777777" w:rsidR="00670052" w:rsidRDefault="00670052"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추천 목록,</w:t>
            </w:r>
            <w:r>
              <w:t xml:space="preserve"> </w:t>
            </w:r>
            <w:r>
              <w:rPr>
                <w:rFonts w:hint="eastAsia"/>
              </w:rPr>
              <w:t>랭킹,</w:t>
            </w:r>
            <w:r>
              <w:t xml:space="preserve"> </w:t>
            </w:r>
            <w:r>
              <w:rPr>
                <w:rFonts w:hint="eastAsia"/>
              </w:rPr>
              <w:t xml:space="preserve">검색 등에서 나열된 상품의 </w:t>
            </w:r>
            <w:r w:rsidR="00063418">
              <w:rPr>
                <w:rFonts w:hint="eastAsia"/>
              </w:rPr>
              <w:t>세부 정보를 확인한다.</w:t>
            </w:r>
          </w:p>
        </w:tc>
      </w:tr>
      <w:tr w:rsidR="00670052" w14:paraId="436BADC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FEB3158" w14:textId="77777777" w:rsidR="00670052" w:rsidRDefault="00063418" w:rsidP="004B36AB">
            <w:pPr>
              <w:pStyle w:val="ListParagraph"/>
              <w:ind w:leftChars="0" w:left="0"/>
            </w:pPr>
            <w:r>
              <w:t>Trigger</w:t>
            </w:r>
          </w:p>
        </w:tc>
        <w:tc>
          <w:tcPr>
            <w:tcW w:w="6044" w:type="dxa"/>
          </w:tcPr>
          <w:p w14:paraId="0CD0DAEF" w14:textId="77777777" w:rsidR="00670052" w:rsidRDefault="00670052"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063418">
              <w:rPr>
                <w:rFonts w:hint="eastAsia"/>
              </w:rPr>
              <w:t>특정한 상품 목록 엔트리를 클릭한다.</w:t>
            </w:r>
          </w:p>
        </w:tc>
      </w:tr>
      <w:tr w:rsidR="00670052" w14:paraId="332F3BF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4F5C864" w14:textId="77777777" w:rsidR="00670052" w:rsidRDefault="00670052" w:rsidP="004B36AB">
            <w:pPr>
              <w:pStyle w:val="ListParagraph"/>
              <w:ind w:leftChars="0" w:left="0"/>
            </w:pPr>
            <w:r>
              <w:t>Success Response</w:t>
            </w:r>
          </w:p>
        </w:tc>
        <w:tc>
          <w:tcPr>
            <w:tcW w:w="6044" w:type="dxa"/>
          </w:tcPr>
          <w:p w14:paraId="341560CC" w14:textId="77777777" w:rsidR="00670052" w:rsidRDefault="00063418"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w:t>
            </w:r>
            <w:r>
              <w:t>ID</w:t>
            </w:r>
            <w:r>
              <w:rPr>
                <w:rFonts w:hint="eastAsia"/>
              </w:rPr>
              <w:t>를 이용해 데이터베이스에서 해당 I</w:t>
            </w:r>
            <w:r>
              <w:t>D</w:t>
            </w:r>
            <w:r>
              <w:rPr>
                <w:rFonts w:hint="eastAsia"/>
              </w:rPr>
              <w:t>를 가진 상품 정보를 불러온다.</w:t>
            </w:r>
          </w:p>
        </w:tc>
      </w:tr>
      <w:tr w:rsidR="00670052" w14:paraId="0839D42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1D367F" w14:textId="77777777" w:rsidR="00670052" w:rsidRDefault="00670052" w:rsidP="004B36AB">
            <w:pPr>
              <w:pStyle w:val="ListParagraph"/>
              <w:ind w:leftChars="0" w:left="0"/>
            </w:pPr>
            <w:r>
              <w:rPr>
                <w:rFonts w:hint="eastAsia"/>
              </w:rPr>
              <w:t>F</w:t>
            </w:r>
            <w:r>
              <w:t>ailure Response</w:t>
            </w:r>
          </w:p>
        </w:tc>
        <w:tc>
          <w:tcPr>
            <w:tcW w:w="6044" w:type="dxa"/>
          </w:tcPr>
          <w:p w14:paraId="19C07AF5" w14:textId="77777777" w:rsidR="00670052" w:rsidRDefault="00063418"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2D8CE37D" w14:textId="1248EE79" w:rsidR="00670052" w:rsidRDefault="00670052" w:rsidP="00670052">
      <w:pPr>
        <w:pStyle w:val="ListParagraph"/>
        <w:ind w:leftChars="0" w:left="760"/>
      </w:pPr>
    </w:p>
    <w:p w14:paraId="12F15F38" w14:textId="50DE90DA" w:rsidR="005A0AEB" w:rsidRDefault="005A0AEB" w:rsidP="00670052">
      <w:pPr>
        <w:pStyle w:val="ListParagraph"/>
        <w:ind w:leftChars="0" w:left="760"/>
      </w:pPr>
    </w:p>
    <w:p w14:paraId="0567ED2A" w14:textId="7F02224B" w:rsidR="005A0AEB" w:rsidRDefault="005A0AEB" w:rsidP="00670052">
      <w:pPr>
        <w:pStyle w:val="ListParagraph"/>
        <w:ind w:leftChars="0" w:left="760"/>
      </w:pPr>
    </w:p>
    <w:p w14:paraId="0FEAA6BD" w14:textId="380B4E24" w:rsidR="005A0AEB" w:rsidRDefault="005A0AEB" w:rsidP="00670052">
      <w:pPr>
        <w:pStyle w:val="ListParagraph"/>
        <w:ind w:leftChars="0" w:left="760"/>
      </w:pPr>
    </w:p>
    <w:p w14:paraId="24C19EBC" w14:textId="32F35C1A" w:rsidR="005A0AEB" w:rsidRDefault="005A0AEB" w:rsidP="00670052">
      <w:pPr>
        <w:pStyle w:val="ListParagraph"/>
        <w:ind w:leftChars="0" w:left="760"/>
      </w:pPr>
    </w:p>
    <w:p w14:paraId="3D212810" w14:textId="77777777" w:rsidR="005A0AEB" w:rsidRPr="00670052" w:rsidRDefault="005A0AEB" w:rsidP="00670052">
      <w:pPr>
        <w:pStyle w:val="ListParagraph"/>
        <w:ind w:leftChars="0" w:left="760"/>
      </w:pPr>
    </w:p>
    <w:p w14:paraId="11000DE7" w14:textId="77777777" w:rsidR="005527D0" w:rsidRDefault="005527D0" w:rsidP="005527D0">
      <w:pPr>
        <w:pStyle w:val="ListParagraph"/>
        <w:numPr>
          <w:ilvl w:val="0"/>
          <w:numId w:val="12"/>
        </w:numPr>
        <w:ind w:leftChars="0"/>
      </w:pPr>
      <w:r>
        <w:rPr>
          <w:rFonts w:hint="eastAsia"/>
        </w:rPr>
        <w:lastRenderedPageBreak/>
        <w:t>W</w:t>
      </w:r>
      <w:r>
        <w:t>rite Review</w:t>
      </w:r>
    </w:p>
    <w:tbl>
      <w:tblPr>
        <w:tblStyle w:val="PlainTable1"/>
        <w:tblW w:w="0" w:type="auto"/>
        <w:tblLook w:val="04A0" w:firstRow="1" w:lastRow="0" w:firstColumn="1" w:lastColumn="0" w:noHBand="0" w:noVBand="1"/>
      </w:tblPr>
      <w:tblGrid>
        <w:gridCol w:w="2212"/>
        <w:gridCol w:w="6044"/>
      </w:tblGrid>
      <w:tr w:rsidR="00063418" w14:paraId="160E5D50"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A220214" w14:textId="77777777" w:rsidR="00063418" w:rsidRDefault="00063418" w:rsidP="004B36AB">
            <w:pPr>
              <w:pStyle w:val="ListParagraph"/>
              <w:ind w:leftChars="0" w:left="0"/>
            </w:pPr>
            <w:r>
              <w:rPr>
                <w:rFonts w:hint="eastAsia"/>
              </w:rPr>
              <w:t>U</w:t>
            </w:r>
            <w:r>
              <w:t>se case</w:t>
            </w:r>
          </w:p>
        </w:tc>
        <w:tc>
          <w:tcPr>
            <w:tcW w:w="6044" w:type="dxa"/>
          </w:tcPr>
          <w:p w14:paraId="15B684B9" w14:textId="77777777" w:rsidR="00063418" w:rsidRDefault="00063418" w:rsidP="004B36AB">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W</w:t>
            </w:r>
            <w:r>
              <w:t>rite Review</w:t>
            </w:r>
          </w:p>
        </w:tc>
      </w:tr>
      <w:tr w:rsidR="00063418" w14:paraId="4FD0BDE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1E9111" w14:textId="77777777" w:rsidR="00063418" w:rsidRDefault="00063418" w:rsidP="004B36AB">
            <w:pPr>
              <w:pStyle w:val="ListParagraph"/>
              <w:ind w:leftChars="0" w:left="0"/>
            </w:pPr>
            <w:r>
              <w:rPr>
                <w:rFonts w:hint="eastAsia"/>
              </w:rPr>
              <w:t>A</w:t>
            </w:r>
            <w:r>
              <w:t>ctor</w:t>
            </w:r>
          </w:p>
        </w:tc>
        <w:tc>
          <w:tcPr>
            <w:tcW w:w="6044" w:type="dxa"/>
          </w:tcPr>
          <w:p w14:paraId="6FB00C32" w14:textId="77777777" w:rsidR="00063418" w:rsidRDefault="00063418"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Database(Review), Review Analysis System</w:t>
            </w:r>
          </w:p>
        </w:tc>
      </w:tr>
      <w:tr w:rsidR="00063418" w14:paraId="7C544C46"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611CB0B" w14:textId="77777777" w:rsidR="00063418" w:rsidRDefault="00063418" w:rsidP="004B36AB">
            <w:pPr>
              <w:pStyle w:val="ListParagraph"/>
              <w:ind w:leftChars="0" w:left="0"/>
            </w:pPr>
            <w:r>
              <w:rPr>
                <w:rFonts w:hint="eastAsia"/>
              </w:rPr>
              <w:t>D</w:t>
            </w:r>
            <w:r>
              <w:t>escription</w:t>
            </w:r>
          </w:p>
        </w:tc>
        <w:tc>
          <w:tcPr>
            <w:tcW w:w="6044" w:type="dxa"/>
          </w:tcPr>
          <w:p w14:paraId="43A71819" w14:textId="77777777" w:rsidR="00063418" w:rsidRDefault="00063418"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특정한 상품에 대한 리뷰를 작성한다. </w:t>
            </w:r>
          </w:p>
        </w:tc>
      </w:tr>
      <w:tr w:rsidR="00063418" w14:paraId="1913C3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8FF076D" w14:textId="77777777" w:rsidR="00063418" w:rsidRDefault="00063418" w:rsidP="004B36AB">
            <w:pPr>
              <w:pStyle w:val="ListParagraph"/>
              <w:ind w:leftChars="0" w:left="0"/>
            </w:pPr>
            <w:r>
              <w:rPr>
                <w:rFonts w:hint="eastAsia"/>
              </w:rPr>
              <w:t>T</w:t>
            </w:r>
            <w:r>
              <w:t>rigger</w:t>
            </w:r>
          </w:p>
        </w:tc>
        <w:tc>
          <w:tcPr>
            <w:tcW w:w="6044" w:type="dxa"/>
          </w:tcPr>
          <w:p w14:paraId="7ACCACF2" w14:textId="77777777" w:rsidR="00063418" w:rsidRDefault="00063418"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특정 상품에 대해 리뷰 작성 버튼을 클릭하고,</w:t>
            </w:r>
            <w:r>
              <w:t xml:space="preserve"> </w:t>
            </w:r>
            <w:r>
              <w:rPr>
                <w:rFonts w:hint="eastAsia"/>
              </w:rPr>
              <w:t>리뷰 제목과 내용을 입력한다.</w:t>
            </w:r>
            <w:r>
              <w:t xml:space="preserve"> </w:t>
            </w:r>
          </w:p>
        </w:tc>
      </w:tr>
      <w:tr w:rsidR="00063418" w14:paraId="79F0F97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6452AA5" w14:textId="77777777" w:rsidR="00063418" w:rsidRDefault="00063418" w:rsidP="004B36AB">
            <w:pPr>
              <w:pStyle w:val="ListParagraph"/>
              <w:ind w:leftChars="0" w:left="0"/>
            </w:pPr>
            <w:r>
              <w:t>Success Response</w:t>
            </w:r>
          </w:p>
        </w:tc>
        <w:tc>
          <w:tcPr>
            <w:tcW w:w="6044" w:type="dxa"/>
          </w:tcPr>
          <w:p w14:paraId="4681BB08" w14:textId="77777777" w:rsidR="00063418" w:rsidRDefault="00063418"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리뷰 데이터베이스에 사용자의 새로운 리뷰를 등록하고,</w:t>
            </w:r>
            <w:r>
              <w:t xml:space="preserve"> Review Analysis System</w:t>
            </w:r>
            <w:r>
              <w:rPr>
                <w:rFonts w:hint="eastAsia"/>
              </w:rPr>
              <w:t>에 해당 리뷰에 대한 분석을 실행시킨다.</w:t>
            </w:r>
          </w:p>
        </w:tc>
      </w:tr>
      <w:tr w:rsidR="00063418" w14:paraId="0C0AF84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CA063F1" w14:textId="77777777" w:rsidR="00063418" w:rsidRDefault="00063418" w:rsidP="004B36AB">
            <w:pPr>
              <w:pStyle w:val="ListParagraph"/>
              <w:ind w:leftChars="0" w:left="0"/>
            </w:pPr>
            <w:r>
              <w:rPr>
                <w:rFonts w:hint="eastAsia"/>
              </w:rPr>
              <w:t>F</w:t>
            </w:r>
            <w:r>
              <w:t>ailure Response</w:t>
            </w:r>
          </w:p>
        </w:tc>
        <w:tc>
          <w:tcPr>
            <w:tcW w:w="6044" w:type="dxa"/>
          </w:tcPr>
          <w:p w14:paraId="2026D01F" w14:textId="77777777" w:rsidR="00063418" w:rsidRDefault="00063418"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리뷰 내용이 지나치게 짧거나,</w:t>
            </w:r>
            <w:r>
              <w:t xml:space="preserve"> </w:t>
            </w:r>
            <w:r>
              <w:rPr>
                <w:rFonts w:hint="eastAsia"/>
              </w:rPr>
              <w:t>비속어를 사용할 경우 리뷰를 등록하지 않고 오류 메시지를 발생시킨다.</w:t>
            </w:r>
          </w:p>
        </w:tc>
      </w:tr>
    </w:tbl>
    <w:p w14:paraId="1BE27190" w14:textId="77777777" w:rsidR="00063418" w:rsidRPr="00063418" w:rsidRDefault="00063418" w:rsidP="00063418">
      <w:pPr>
        <w:pStyle w:val="ListParagraph"/>
        <w:ind w:leftChars="0" w:left="760"/>
      </w:pPr>
    </w:p>
    <w:p w14:paraId="592B71A2" w14:textId="77777777" w:rsidR="001D04B2" w:rsidRDefault="005527D0" w:rsidP="005527D0">
      <w:pPr>
        <w:pStyle w:val="ListParagraph"/>
        <w:numPr>
          <w:ilvl w:val="0"/>
          <w:numId w:val="12"/>
        </w:numPr>
        <w:ind w:leftChars="0"/>
      </w:pPr>
      <w:r>
        <w:rPr>
          <w:rFonts w:hint="eastAsia"/>
        </w:rPr>
        <w:t>S</w:t>
      </w:r>
      <w:r>
        <w:t>earch</w:t>
      </w:r>
    </w:p>
    <w:tbl>
      <w:tblPr>
        <w:tblStyle w:val="PlainTable1"/>
        <w:tblW w:w="0" w:type="auto"/>
        <w:tblLook w:val="04A0" w:firstRow="1" w:lastRow="0" w:firstColumn="1" w:lastColumn="0" w:noHBand="0" w:noVBand="1"/>
      </w:tblPr>
      <w:tblGrid>
        <w:gridCol w:w="2212"/>
        <w:gridCol w:w="6044"/>
      </w:tblGrid>
      <w:tr w:rsidR="001D04B2" w14:paraId="3E8651C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2B34943" w14:textId="77777777" w:rsidR="001D04B2" w:rsidRDefault="001D04B2" w:rsidP="004B36AB">
            <w:pPr>
              <w:pStyle w:val="ListParagraph"/>
              <w:ind w:leftChars="0" w:left="0"/>
            </w:pPr>
            <w:r>
              <w:rPr>
                <w:rFonts w:hint="eastAsia"/>
              </w:rPr>
              <w:t>U</w:t>
            </w:r>
            <w:r>
              <w:t>se case</w:t>
            </w:r>
          </w:p>
        </w:tc>
        <w:tc>
          <w:tcPr>
            <w:tcW w:w="6044" w:type="dxa"/>
          </w:tcPr>
          <w:p w14:paraId="630E8161" w14:textId="77777777" w:rsidR="001D04B2" w:rsidRDefault="001D04B2" w:rsidP="004B36AB">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S</w:t>
            </w:r>
            <w:r>
              <w:t>earch</w:t>
            </w:r>
          </w:p>
        </w:tc>
      </w:tr>
      <w:tr w:rsidR="001D04B2" w14:paraId="3BB20BD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1FB726B" w14:textId="77777777" w:rsidR="001D04B2" w:rsidRDefault="001D04B2" w:rsidP="004B36AB">
            <w:pPr>
              <w:pStyle w:val="ListParagraph"/>
              <w:ind w:leftChars="0" w:left="0"/>
            </w:pPr>
            <w:r>
              <w:rPr>
                <w:rFonts w:hint="eastAsia"/>
              </w:rPr>
              <w:t>A</w:t>
            </w:r>
            <w:r>
              <w:t>ctor</w:t>
            </w:r>
          </w:p>
        </w:tc>
        <w:tc>
          <w:tcPr>
            <w:tcW w:w="6044" w:type="dxa"/>
          </w:tcPr>
          <w:p w14:paraId="66613EC5" w14:textId="77777777" w:rsidR="001D04B2" w:rsidRDefault="001D04B2"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t>User, Database(Item)</w:t>
            </w:r>
          </w:p>
        </w:tc>
      </w:tr>
      <w:tr w:rsidR="001D04B2" w14:paraId="0C84AEA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7D361C" w14:textId="77777777" w:rsidR="001D04B2" w:rsidRDefault="001D04B2" w:rsidP="004B36AB">
            <w:pPr>
              <w:pStyle w:val="ListParagraph"/>
              <w:ind w:leftChars="0" w:left="0"/>
            </w:pPr>
            <w:r>
              <w:rPr>
                <w:rFonts w:hint="eastAsia"/>
              </w:rPr>
              <w:t>D</w:t>
            </w:r>
            <w:r>
              <w:t>escription</w:t>
            </w:r>
          </w:p>
        </w:tc>
        <w:tc>
          <w:tcPr>
            <w:tcW w:w="6044" w:type="dxa"/>
          </w:tcPr>
          <w:p w14:paraId="3691A571" w14:textId="77777777" w:rsidR="001D04B2" w:rsidRDefault="001D04B2"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이름,</w:t>
            </w:r>
            <w:r>
              <w:t xml:space="preserve"> </w:t>
            </w:r>
            <w:r>
              <w:rPr>
                <w:rFonts w:hint="eastAsia"/>
              </w:rPr>
              <w:t>카테고리,</w:t>
            </w:r>
            <w:r>
              <w:t xml:space="preserve"> </w:t>
            </w:r>
            <w:r>
              <w:rPr>
                <w:rFonts w:hint="eastAsia"/>
              </w:rPr>
              <w:t>제품 설명 등을 이용해 상품을 검색한다.</w:t>
            </w:r>
          </w:p>
        </w:tc>
      </w:tr>
      <w:tr w:rsidR="001D04B2" w14:paraId="3E33FE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92D04E6" w14:textId="77777777" w:rsidR="001D04B2" w:rsidRDefault="001D04B2" w:rsidP="004B36AB">
            <w:pPr>
              <w:pStyle w:val="ListParagraph"/>
              <w:ind w:leftChars="0" w:left="0"/>
            </w:pPr>
            <w:r>
              <w:rPr>
                <w:rFonts w:hint="eastAsia"/>
              </w:rPr>
              <w:t>T</w:t>
            </w:r>
            <w:r>
              <w:t>rigger</w:t>
            </w:r>
          </w:p>
        </w:tc>
        <w:tc>
          <w:tcPr>
            <w:tcW w:w="6044" w:type="dxa"/>
          </w:tcPr>
          <w:p w14:paraId="2F21C94B" w14:textId="77777777" w:rsidR="001D04B2" w:rsidRDefault="001D04B2"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검색 조건을 입력하고 검색 버튼을 누른다.</w:t>
            </w:r>
          </w:p>
        </w:tc>
      </w:tr>
      <w:tr w:rsidR="001D04B2" w14:paraId="611DD85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BBC9C7D" w14:textId="77777777" w:rsidR="001D04B2" w:rsidRDefault="001D04B2" w:rsidP="004B36AB">
            <w:pPr>
              <w:pStyle w:val="ListParagraph"/>
              <w:ind w:leftChars="0" w:left="0"/>
            </w:pPr>
            <w:r>
              <w:t>Success Response</w:t>
            </w:r>
          </w:p>
        </w:tc>
        <w:tc>
          <w:tcPr>
            <w:tcW w:w="6044" w:type="dxa"/>
          </w:tcPr>
          <w:p w14:paraId="3DCC491E" w14:textId="77777777" w:rsidR="001D04B2" w:rsidRDefault="001D04B2"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검색 조건을 데이터베이스 </w:t>
            </w:r>
            <w:r>
              <w:t xml:space="preserve">SQL </w:t>
            </w:r>
            <w:r>
              <w:rPr>
                <w:rFonts w:hint="eastAsia"/>
              </w:rPr>
              <w:t>질의문으로 변형하고,</w:t>
            </w:r>
            <w:r>
              <w:t xml:space="preserve"> </w:t>
            </w:r>
            <w:r>
              <w:rPr>
                <w:rFonts w:hint="eastAsia"/>
              </w:rPr>
              <w:t>해당 질의문을 실행시킨 후 일치하는 상품 목록을 가공해 돌려준다.</w:t>
            </w:r>
          </w:p>
        </w:tc>
      </w:tr>
      <w:tr w:rsidR="001D04B2" w14:paraId="424EA9B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10176A5" w14:textId="77777777" w:rsidR="001D04B2" w:rsidRDefault="001D04B2" w:rsidP="004B36AB">
            <w:pPr>
              <w:pStyle w:val="ListParagraph"/>
              <w:ind w:leftChars="0" w:left="0"/>
            </w:pPr>
            <w:r>
              <w:rPr>
                <w:rFonts w:hint="eastAsia"/>
              </w:rPr>
              <w:t>F</w:t>
            </w:r>
            <w:r>
              <w:t>ailure Response</w:t>
            </w:r>
          </w:p>
        </w:tc>
        <w:tc>
          <w:tcPr>
            <w:tcW w:w="6044" w:type="dxa"/>
          </w:tcPr>
          <w:p w14:paraId="40316724" w14:textId="77777777" w:rsidR="001D04B2" w:rsidRDefault="001D04B2"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검색 조건에 일치하는 상품이 없을 경우 빈 목록을 돌려주고,</w:t>
            </w:r>
            <w:r>
              <w:t xml:space="preserve"> </w:t>
            </w:r>
            <w:r>
              <w:rPr>
                <w:rFonts w:hint="eastAsia"/>
              </w:rPr>
              <w:t>해당하는 상품이 없다는 오류 메시지를 발생시킨다.</w:t>
            </w:r>
          </w:p>
        </w:tc>
      </w:tr>
    </w:tbl>
    <w:p w14:paraId="5ED0CE6E" w14:textId="3C0AC6C1" w:rsidR="005527D0" w:rsidRDefault="005527D0" w:rsidP="001D04B2">
      <w:pPr>
        <w:pStyle w:val="ListParagraph"/>
        <w:ind w:leftChars="0" w:left="760"/>
      </w:pPr>
    </w:p>
    <w:p w14:paraId="0477A4E5" w14:textId="7CFDA34E" w:rsidR="005A0AEB" w:rsidRDefault="005A0AEB" w:rsidP="001D04B2">
      <w:pPr>
        <w:pStyle w:val="ListParagraph"/>
        <w:ind w:leftChars="0" w:left="760"/>
      </w:pPr>
    </w:p>
    <w:p w14:paraId="296ED76E" w14:textId="1C4B669D" w:rsidR="005A0AEB" w:rsidRDefault="005A0AEB" w:rsidP="001D04B2">
      <w:pPr>
        <w:pStyle w:val="ListParagraph"/>
        <w:ind w:leftChars="0" w:left="760"/>
      </w:pPr>
    </w:p>
    <w:p w14:paraId="13AC4BBC" w14:textId="53E235B3" w:rsidR="005A0AEB" w:rsidRDefault="005A0AEB" w:rsidP="001D04B2">
      <w:pPr>
        <w:pStyle w:val="ListParagraph"/>
        <w:ind w:leftChars="0" w:left="760"/>
      </w:pPr>
    </w:p>
    <w:p w14:paraId="2832FC08" w14:textId="77777777" w:rsidR="005A0AEB" w:rsidRDefault="005A0AEB" w:rsidP="001D04B2">
      <w:pPr>
        <w:pStyle w:val="ListParagraph"/>
        <w:ind w:leftChars="0" w:left="760"/>
      </w:pPr>
    </w:p>
    <w:p w14:paraId="0B8C37B8" w14:textId="77777777" w:rsidR="005527D0" w:rsidRDefault="005527D0" w:rsidP="005527D0">
      <w:pPr>
        <w:pStyle w:val="ListParagraph"/>
        <w:numPr>
          <w:ilvl w:val="0"/>
          <w:numId w:val="12"/>
        </w:numPr>
        <w:ind w:leftChars="0"/>
      </w:pPr>
      <w:r>
        <w:lastRenderedPageBreak/>
        <w:t>Browse Ranking</w:t>
      </w:r>
    </w:p>
    <w:tbl>
      <w:tblPr>
        <w:tblStyle w:val="PlainTable1"/>
        <w:tblW w:w="0" w:type="auto"/>
        <w:tblLook w:val="04A0" w:firstRow="1" w:lastRow="0" w:firstColumn="1" w:lastColumn="0" w:noHBand="0" w:noVBand="1"/>
      </w:tblPr>
      <w:tblGrid>
        <w:gridCol w:w="2212"/>
        <w:gridCol w:w="6044"/>
      </w:tblGrid>
      <w:tr w:rsidR="004B36AB" w14:paraId="547F0ED8"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D423496" w14:textId="77777777" w:rsidR="004B36AB" w:rsidRDefault="004B36AB" w:rsidP="004B36AB">
            <w:pPr>
              <w:pStyle w:val="ListParagraph"/>
              <w:ind w:leftChars="0" w:left="0"/>
            </w:pPr>
            <w:r>
              <w:rPr>
                <w:rFonts w:hint="eastAsia"/>
              </w:rPr>
              <w:t>U</w:t>
            </w:r>
            <w:r>
              <w:t>se case</w:t>
            </w:r>
          </w:p>
        </w:tc>
        <w:tc>
          <w:tcPr>
            <w:tcW w:w="6044" w:type="dxa"/>
          </w:tcPr>
          <w:p w14:paraId="0FE80E73" w14:textId="77777777" w:rsidR="004B36AB" w:rsidRDefault="004B36AB" w:rsidP="004B36AB">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B</w:t>
            </w:r>
            <w:r>
              <w:t>rowse Ranking</w:t>
            </w:r>
          </w:p>
        </w:tc>
      </w:tr>
      <w:tr w:rsidR="004B36AB" w14:paraId="3F7E37D3"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694FBC" w14:textId="77777777" w:rsidR="004B36AB" w:rsidRDefault="004B36AB" w:rsidP="004B36AB">
            <w:pPr>
              <w:pStyle w:val="ListParagraph"/>
              <w:ind w:leftChars="0" w:left="0"/>
            </w:pPr>
            <w:r>
              <w:rPr>
                <w:rFonts w:hint="eastAsia"/>
              </w:rPr>
              <w:t>A</w:t>
            </w:r>
            <w:r>
              <w:t>ctor</w:t>
            </w:r>
          </w:p>
        </w:tc>
        <w:tc>
          <w:tcPr>
            <w:tcW w:w="6044" w:type="dxa"/>
          </w:tcPr>
          <w:p w14:paraId="48249BEA" w14:textId="77777777" w:rsidR="004B36AB" w:rsidRDefault="004B36AB"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r>
              <w:rPr>
                <w:rFonts w:hint="eastAsia"/>
              </w:rPr>
              <w:t>,</w:t>
            </w:r>
            <w:r>
              <w:t xml:space="preserve"> Item Ranking System</w:t>
            </w:r>
          </w:p>
        </w:tc>
      </w:tr>
      <w:tr w:rsidR="004B36AB" w14:paraId="31A46F5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8306EFE" w14:textId="77777777" w:rsidR="004B36AB" w:rsidRDefault="004B36AB" w:rsidP="004B36AB">
            <w:pPr>
              <w:pStyle w:val="ListParagraph"/>
              <w:ind w:leftChars="0" w:left="0"/>
            </w:pPr>
            <w:r>
              <w:rPr>
                <w:rFonts w:hint="eastAsia"/>
              </w:rPr>
              <w:t>D</w:t>
            </w:r>
            <w:r>
              <w:t>escription</w:t>
            </w:r>
          </w:p>
        </w:tc>
        <w:tc>
          <w:tcPr>
            <w:tcW w:w="6044" w:type="dxa"/>
          </w:tcPr>
          <w:p w14:paraId="251F0235" w14:textId="77777777" w:rsidR="004B36AB" w:rsidRDefault="004B36AB"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 상품 카테고리의 </w:t>
            </w:r>
            <w:r w:rsidR="002E24D7">
              <w:rPr>
                <w:rFonts w:hint="eastAsia"/>
              </w:rPr>
              <w:t>상품 순위를 조회한다.</w:t>
            </w:r>
          </w:p>
        </w:tc>
      </w:tr>
      <w:tr w:rsidR="004B36AB" w14:paraId="6CB3BA4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C5120E6" w14:textId="77777777" w:rsidR="004B36AB" w:rsidRDefault="004B36AB" w:rsidP="004B36AB">
            <w:pPr>
              <w:pStyle w:val="ListParagraph"/>
              <w:ind w:leftChars="0" w:left="0"/>
            </w:pPr>
            <w:r>
              <w:rPr>
                <w:rFonts w:hint="eastAsia"/>
              </w:rPr>
              <w:t>T</w:t>
            </w:r>
            <w:r>
              <w:t>rigger</w:t>
            </w:r>
          </w:p>
        </w:tc>
        <w:tc>
          <w:tcPr>
            <w:tcW w:w="6044" w:type="dxa"/>
          </w:tcPr>
          <w:p w14:paraId="1F67D06D" w14:textId="77777777" w:rsidR="004B36AB" w:rsidRDefault="004B36AB" w:rsidP="004B36A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E24D7">
              <w:t xml:space="preserve">Ranking </w:t>
            </w:r>
            <w:r w:rsidR="002E24D7">
              <w:rPr>
                <w:rFonts w:hint="eastAsia"/>
              </w:rPr>
              <w:t>탭을 클릭하고,</w:t>
            </w:r>
            <w:r w:rsidR="002E24D7">
              <w:t xml:space="preserve"> </w:t>
            </w:r>
            <w:r w:rsidR="002E24D7">
              <w:rPr>
                <w:rFonts w:hint="eastAsia"/>
              </w:rPr>
              <w:t>상품 카테고리를 선택한다.</w:t>
            </w:r>
          </w:p>
        </w:tc>
      </w:tr>
      <w:tr w:rsidR="004B36AB" w14:paraId="0900BA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5FDA648" w14:textId="77777777" w:rsidR="004B36AB" w:rsidRDefault="004B36AB" w:rsidP="004B36AB">
            <w:pPr>
              <w:pStyle w:val="ListParagraph"/>
              <w:ind w:leftChars="0" w:left="0"/>
            </w:pPr>
            <w:r>
              <w:t>Success Response</w:t>
            </w:r>
          </w:p>
        </w:tc>
        <w:tc>
          <w:tcPr>
            <w:tcW w:w="6044" w:type="dxa"/>
          </w:tcPr>
          <w:p w14:paraId="2EE1016F" w14:textId="77777777" w:rsidR="004B36AB" w:rsidRDefault="002E24D7" w:rsidP="004B36A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카테고리 </w:t>
            </w:r>
            <w:r>
              <w:t>ID</w:t>
            </w:r>
            <w:r>
              <w:rPr>
                <w:rFonts w:hint="eastAsia"/>
              </w:rPr>
              <w:t xml:space="preserve">를 이용해 </w:t>
            </w:r>
            <w:r>
              <w:t>Item Ranking System</w:t>
            </w:r>
            <w:r>
              <w:rPr>
                <w:rFonts w:hint="eastAsia"/>
              </w:rPr>
              <w:t>에 해당 카테고리의 상품 순위를 조회한다.</w:t>
            </w:r>
            <w:r>
              <w:t xml:space="preserve"> Item Ranking System</w:t>
            </w:r>
            <w:r>
              <w:rPr>
                <w:rFonts w:hint="eastAsia"/>
              </w:rPr>
              <w:t>은 상품 데이터베이스에서 해당 카테고리의 상품을 모두 조회한 후,</w:t>
            </w:r>
            <w:r>
              <w:t xml:space="preserve"> </w:t>
            </w:r>
            <w:r>
              <w:rPr>
                <w:rFonts w:hint="eastAsia"/>
              </w:rPr>
              <w:t>점수 순으로 정렬한다.</w:t>
            </w:r>
            <w:r>
              <w:t xml:space="preserve"> </w:t>
            </w:r>
            <w:r>
              <w:rPr>
                <w:rFonts w:hint="eastAsia"/>
              </w:rPr>
              <w:t>정렬한 상품 목록을 돌려준다.</w:t>
            </w:r>
            <w:r>
              <w:t xml:space="preserve">  </w:t>
            </w:r>
          </w:p>
        </w:tc>
      </w:tr>
      <w:tr w:rsidR="004B36AB" w14:paraId="6424C70B" w14:textId="77777777" w:rsidTr="005A0AEB">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12" w:type="dxa"/>
          </w:tcPr>
          <w:p w14:paraId="7C060690" w14:textId="77777777" w:rsidR="004B36AB" w:rsidRDefault="004B36AB" w:rsidP="004B36AB">
            <w:pPr>
              <w:pStyle w:val="ListParagraph"/>
              <w:ind w:leftChars="0" w:left="0"/>
            </w:pPr>
            <w:r>
              <w:rPr>
                <w:rFonts w:hint="eastAsia"/>
              </w:rPr>
              <w:t>F</w:t>
            </w:r>
            <w:r>
              <w:t>ailure Response</w:t>
            </w:r>
          </w:p>
        </w:tc>
        <w:tc>
          <w:tcPr>
            <w:tcW w:w="6044" w:type="dxa"/>
          </w:tcPr>
          <w:p w14:paraId="0E36B75B" w14:textId="77777777" w:rsidR="004B36AB" w:rsidRDefault="004E15A2" w:rsidP="004E15A2">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77777777" w:rsidR="004B36AB" w:rsidRPr="004B36AB" w:rsidRDefault="004B36AB" w:rsidP="004B36AB">
      <w:pPr>
        <w:pStyle w:val="ListParagraph"/>
        <w:ind w:leftChars="0" w:left="760"/>
      </w:pPr>
    </w:p>
    <w:p w14:paraId="59244DBF" w14:textId="77777777" w:rsidR="005527D0" w:rsidRDefault="005527D0" w:rsidP="005527D0">
      <w:pPr>
        <w:pStyle w:val="ListParagraph"/>
        <w:numPr>
          <w:ilvl w:val="0"/>
          <w:numId w:val="12"/>
        </w:numPr>
        <w:ind w:leftChars="0"/>
      </w:pPr>
      <w:r>
        <w:rPr>
          <w:rFonts w:hint="eastAsia"/>
        </w:rPr>
        <w:t>V</w:t>
      </w:r>
      <w:r>
        <w:t>iew Recommendation</w:t>
      </w:r>
    </w:p>
    <w:tbl>
      <w:tblPr>
        <w:tblStyle w:val="PlainTable1"/>
        <w:tblW w:w="0" w:type="auto"/>
        <w:tblLook w:val="04A0" w:firstRow="1" w:lastRow="0" w:firstColumn="1" w:lastColumn="0" w:noHBand="0" w:noVBand="1"/>
      </w:tblPr>
      <w:tblGrid>
        <w:gridCol w:w="2212"/>
        <w:gridCol w:w="6044"/>
      </w:tblGrid>
      <w:tr w:rsidR="0027770A" w14:paraId="27CA5FD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C77EF6" w14:textId="77777777" w:rsidR="0027770A" w:rsidRDefault="0027770A" w:rsidP="0074212B">
            <w:pPr>
              <w:pStyle w:val="ListParagraph"/>
              <w:ind w:leftChars="0" w:left="0"/>
            </w:pPr>
            <w:r>
              <w:rPr>
                <w:rFonts w:hint="eastAsia"/>
              </w:rPr>
              <w:t>U</w:t>
            </w:r>
            <w:r>
              <w:t>se case</w:t>
            </w:r>
          </w:p>
        </w:tc>
        <w:tc>
          <w:tcPr>
            <w:tcW w:w="6044" w:type="dxa"/>
          </w:tcPr>
          <w:p w14:paraId="605E96C1" w14:textId="77777777" w:rsidR="0027770A" w:rsidRDefault="0027770A" w:rsidP="0074212B">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Recommendation</w:t>
            </w:r>
          </w:p>
        </w:tc>
      </w:tr>
      <w:tr w:rsidR="0027770A" w14:paraId="5F37BAC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CB0935" w14:textId="77777777" w:rsidR="0027770A" w:rsidRDefault="0027770A" w:rsidP="0074212B">
            <w:pPr>
              <w:pStyle w:val="ListParagraph"/>
              <w:ind w:leftChars="0" w:left="0"/>
            </w:pPr>
            <w:r>
              <w:rPr>
                <w:rFonts w:hint="eastAsia"/>
              </w:rPr>
              <w:t>A</w:t>
            </w:r>
            <w:r>
              <w:t>ctor</w:t>
            </w:r>
          </w:p>
        </w:tc>
        <w:tc>
          <w:tcPr>
            <w:tcW w:w="6044" w:type="dxa"/>
          </w:tcPr>
          <w:p w14:paraId="1D2CEAC8" w14:textId="77777777" w:rsidR="0027770A" w:rsidRDefault="0027770A" w:rsidP="0074212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27770A" w14:paraId="7DB52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7805EA2A" w14:textId="77777777" w:rsidR="0027770A" w:rsidRDefault="0027770A" w:rsidP="0074212B">
            <w:pPr>
              <w:pStyle w:val="ListParagraph"/>
              <w:ind w:leftChars="0" w:left="0"/>
            </w:pPr>
            <w:r>
              <w:rPr>
                <w:rFonts w:hint="eastAsia"/>
              </w:rPr>
              <w:t>D</w:t>
            </w:r>
            <w:r>
              <w:t>escription</w:t>
            </w:r>
          </w:p>
        </w:tc>
        <w:tc>
          <w:tcPr>
            <w:tcW w:w="6044" w:type="dxa"/>
          </w:tcPr>
          <w:p w14:paraId="15F54718" w14:textId="77777777" w:rsidR="0027770A" w:rsidRDefault="0027770A" w:rsidP="0074212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특정한 목적에 맞는 추천 카테고리를 조회한다.</w:t>
            </w:r>
          </w:p>
        </w:tc>
      </w:tr>
      <w:tr w:rsidR="0027770A" w14:paraId="0CB9E3D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4D138F" w14:textId="77777777" w:rsidR="0027770A" w:rsidRDefault="0027770A" w:rsidP="0074212B">
            <w:pPr>
              <w:pStyle w:val="ListParagraph"/>
              <w:ind w:leftChars="0" w:left="0"/>
            </w:pPr>
            <w:r>
              <w:rPr>
                <w:rFonts w:hint="eastAsia"/>
              </w:rPr>
              <w:t>T</w:t>
            </w:r>
            <w:r>
              <w:t>rigger</w:t>
            </w:r>
          </w:p>
        </w:tc>
        <w:tc>
          <w:tcPr>
            <w:tcW w:w="6044" w:type="dxa"/>
          </w:tcPr>
          <w:p w14:paraId="0CF4219B" w14:textId="61FDAE7E" w:rsidR="0027770A" w:rsidRDefault="00A842B2" w:rsidP="0074212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카테고리를 누른다.</w:t>
            </w:r>
          </w:p>
        </w:tc>
      </w:tr>
      <w:tr w:rsidR="0027770A" w14:paraId="122DB6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2659EB8" w14:textId="77777777" w:rsidR="0027770A" w:rsidRDefault="0027770A" w:rsidP="0074212B">
            <w:pPr>
              <w:pStyle w:val="ListParagraph"/>
              <w:ind w:leftChars="0" w:left="0"/>
            </w:pPr>
            <w:r>
              <w:t>Success Response</w:t>
            </w:r>
          </w:p>
        </w:tc>
        <w:tc>
          <w:tcPr>
            <w:tcW w:w="6044" w:type="dxa"/>
          </w:tcPr>
          <w:p w14:paraId="1F86D1DC" w14:textId="58CE9268" w:rsidR="0027770A" w:rsidRDefault="00C430A4" w:rsidP="0074212B">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추천 카테고리에 포함된 키워드를 모두 가지고 있는 상품을 상품 데이터베이스에서 조회한 후,</w:t>
            </w:r>
            <w:r>
              <w:t xml:space="preserve"> </w:t>
            </w:r>
            <w:r>
              <w:rPr>
                <w:rFonts w:hint="eastAsia"/>
              </w:rPr>
              <w:t xml:space="preserve">해당 목록을 </w:t>
            </w:r>
            <w:r w:rsidR="00790FFE">
              <w:rPr>
                <w:rFonts w:hint="eastAsia"/>
              </w:rPr>
              <w:t>상품이 가지고 있는 점수에 따라 정렬해 보여준다.</w:t>
            </w:r>
          </w:p>
        </w:tc>
      </w:tr>
      <w:tr w:rsidR="0027770A" w14:paraId="68A1779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C59E7A" w14:textId="77777777" w:rsidR="0027770A" w:rsidRDefault="0027770A" w:rsidP="0074212B">
            <w:pPr>
              <w:pStyle w:val="ListParagraph"/>
              <w:ind w:leftChars="0" w:left="0"/>
            </w:pPr>
            <w:r>
              <w:rPr>
                <w:rFonts w:hint="eastAsia"/>
              </w:rPr>
              <w:t>F</w:t>
            </w:r>
            <w:r>
              <w:t>ailure Response</w:t>
            </w:r>
          </w:p>
        </w:tc>
        <w:tc>
          <w:tcPr>
            <w:tcW w:w="6044" w:type="dxa"/>
          </w:tcPr>
          <w:p w14:paraId="7E5D9EC9" w14:textId="0BAB63EE" w:rsidR="0027770A" w:rsidRDefault="00F01564" w:rsidP="0074212B">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키워드를 모두 만족시키는 상품이 없을 경우 </w:t>
            </w:r>
            <w:r w:rsidR="00614EDB">
              <w:rPr>
                <w:rFonts w:hint="eastAsia"/>
              </w:rPr>
              <w:t>오류 메시지를 출력 후 일부 키워드를 만족시키는 연관 상품을 출력한다.</w:t>
            </w:r>
          </w:p>
        </w:tc>
      </w:tr>
    </w:tbl>
    <w:p w14:paraId="157584FE" w14:textId="46FB76E1" w:rsidR="0027770A" w:rsidRDefault="0027770A" w:rsidP="0027770A">
      <w:pPr>
        <w:pStyle w:val="ListParagraph"/>
        <w:ind w:leftChars="0" w:left="760"/>
      </w:pPr>
    </w:p>
    <w:p w14:paraId="380C6384" w14:textId="4E528742" w:rsidR="005A0AEB" w:rsidRDefault="005A0AEB" w:rsidP="0027770A">
      <w:pPr>
        <w:pStyle w:val="ListParagraph"/>
        <w:ind w:leftChars="0" w:left="760"/>
      </w:pPr>
    </w:p>
    <w:p w14:paraId="4F1BD3AE" w14:textId="799498D8" w:rsidR="005A0AEB" w:rsidRDefault="005A0AEB" w:rsidP="0027770A">
      <w:pPr>
        <w:pStyle w:val="ListParagraph"/>
        <w:ind w:leftChars="0" w:left="760"/>
      </w:pPr>
    </w:p>
    <w:p w14:paraId="54B8801E" w14:textId="4517DD3C" w:rsidR="005A0AEB" w:rsidRDefault="005A0AEB" w:rsidP="0027770A">
      <w:pPr>
        <w:pStyle w:val="ListParagraph"/>
        <w:ind w:leftChars="0" w:left="760"/>
      </w:pPr>
    </w:p>
    <w:p w14:paraId="3F8F1493" w14:textId="77777777" w:rsidR="005A0AEB" w:rsidRPr="0027770A" w:rsidRDefault="005A0AEB" w:rsidP="0027770A">
      <w:pPr>
        <w:pStyle w:val="ListParagraph"/>
        <w:ind w:leftChars="0" w:left="760"/>
      </w:pPr>
    </w:p>
    <w:p w14:paraId="32591677" w14:textId="77777777" w:rsidR="00EB448C" w:rsidRDefault="005527D0" w:rsidP="005527D0">
      <w:pPr>
        <w:pStyle w:val="ListParagraph"/>
        <w:numPr>
          <w:ilvl w:val="0"/>
          <w:numId w:val="12"/>
        </w:numPr>
        <w:ind w:leftChars="0"/>
      </w:pPr>
      <w:r>
        <w:rPr>
          <w:rFonts w:hint="eastAsia"/>
        </w:rPr>
        <w:lastRenderedPageBreak/>
        <w:t>E</w:t>
      </w:r>
      <w:r>
        <w:t>dit Recommendation Category</w:t>
      </w:r>
    </w:p>
    <w:tbl>
      <w:tblPr>
        <w:tblStyle w:val="PlainTable1"/>
        <w:tblW w:w="0" w:type="auto"/>
        <w:tblLook w:val="04A0" w:firstRow="1" w:lastRow="0" w:firstColumn="1" w:lastColumn="0" w:noHBand="0" w:noVBand="1"/>
      </w:tblPr>
      <w:tblGrid>
        <w:gridCol w:w="2212"/>
        <w:gridCol w:w="6044"/>
      </w:tblGrid>
      <w:tr w:rsidR="00EB448C" w14:paraId="30A16192"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EBFAD5F" w14:textId="77777777" w:rsidR="00EB448C" w:rsidRDefault="00EB448C" w:rsidP="00F50609">
            <w:pPr>
              <w:pStyle w:val="ListParagraph"/>
              <w:ind w:leftChars="0" w:left="0"/>
            </w:pPr>
            <w:r>
              <w:rPr>
                <w:rFonts w:hint="eastAsia"/>
              </w:rPr>
              <w:t>U</w:t>
            </w:r>
            <w:r>
              <w:t>se case</w:t>
            </w:r>
          </w:p>
        </w:tc>
        <w:tc>
          <w:tcPr>
            <w:tcW w:w="6044" w:type="dxa"/>
          </w:tcPr>
          <w:p w14:paraId="3A6ADCB2" w14:textId="643D8CD1" w:rsidR="00EB448C" w:rsidRDefault="00EB448C" w:rsidP="00F50609">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E</w:t>
            </w:r>
            <w:r>
              <w:t>dit Recommendation Category</w:t>
            </w:r>
          </w:p>
        </w:tc>
      </w:tr>
      <w:tr w:rsidR="00EB448C" w14:paraId="6DBD724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A28EDC3" w14:textId="77777777" w:rsidR="00EB448C" w:rsidRDefault="00EB448C" w:rsidP="00F50609">
            <w:pPr>
              <w:pStyle w:val="ListParagraph"/>
              <w:ind w:leftChars="0" w:left="0"/>
            </w:pPr>
            <w:r>
              <w:rPr>
                <w:rFonts w:hint="eastAsia"/>
              </w:rPr>
              <w:t>A</w:t>
            </w:r>
            <w:r>
              <w:t>ctor</w:t>
            </w:r>
          </w:p>
        </w:tc>
        <w:tc>
          <w:tcPr>
            <w:tcW w:w="6044" w:type="dxa"/>
          </w:tcPr>
          <w:p w14:paraId="4F3635DE" w14:textId="77777777" w:rsidR="00EB448C" w:rsidRDefault="00EB448C"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EB448C" w14:paraId="395643C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7D68FA0" w14:textId="77777777" w:rsidR="00EB448C" w:rsidRDefault="00EB448C" w:rsidP="00F50609">
            <w:pPr>
              <w:pStyle w:val="ListParagraph"/>
              <w:ind w:leftChars="0" w:left="0"/>
            </w:pPr>
            <w:r>
              <w:rPr>
                <w:rFonts w:hint="eastAsia"/>
              </w:rPr>
              <w:t>D</w:t>
            </w:r>
            <w:r>
              <w:t>escription</w:t>
            </w:r>
          </w:p>
        </w:tc>
        <w:tc>
          <w:tcPr>
            <w:tcW w:w="6044" w:type="dxa"/>
          </w:tcPr>
          <w:p w14:paraId="1D50A1A7" w14:textId="235DA483" w:rsidR="00EB448C" w:rsidRDefault="00EB448C" w:rsidP="00F50609">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특정한 목적에 맞는 추천 카테고리가 없을 경우 사용자</w:t>
            </w:r>
            <w:r w:rsidR="002B2B94">
              <w:rPr>
                <w:rFonts w:hint="eastAsia"/>
              </w:rPr>
              <w:t>가 직접 추천 카테고리를 추가한다.</w:t>
            </w:r>
          </w:p>
        </w:tc>
      </w:tr>
      <w:tr w:rsidR="00EB448C" w14:paraId="2CD1299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742242" w14:textId="77777777" w:rsidR="00EB448C" w:rsidRDefault="00EB448C" w:rsidP="00F50609">
            <w:pPr>
              <w:pStyle w:val="ListParagraph"/>
              <w:ind w:leftChars="0" w:left="0"/>
            </w:pPr>
            <w:r>
              <w:rPr>
                <w:rFonts w:hint="eastAsia"/>
              </w:rPr>
              <w:t>T</w:t>
            </w:r>
            <w:r>
              <w:t>rigger</w:t>
            </w:r>
          </w:p>
        </w:tc>
        <w:tc>
          <w:tcPr>
            <w:tcW w:w="6044" w:type="dxa"/>
          </w:tcPr>
          <w:p w14:paraId="2B531173" w14:textId="670ADAF7" w:rsidR="00EB448C" w:rsidRDefault="00D96062"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 추가 버튼을 누르고,</w:t>
            </w:r>
            <w:r>
              <w:t xml:space="preserve"> </w:t>
            </w:r>
            <w:r w:rsidR="002B0FDF">
              <w:rPr>
                <w:rFonts w:hint="eastAsia"/>
              </w:rPr>
              <w:t>해당 카테고리에 대한 설명과 키워드를 추가한다.</w:t>
            </w:r>
          </w:p>
        </w:tc>
      </w:tr>
      <w:tr w:rsidR="00EB448C" w14:paraId="34F8550A"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F356443" w14:textId="77777777" w:rsidR="00EB448C" w:rsidRDefault="00EB448C" w:rsidP="00F50609">
            <w:pPr>
              <w:pStyle w:val="ListParagraph"/>
              <w:ind w:leftChars="0" w:left="0"/>
            </w:pPr>
            <w:r>
              <w:t>Success Response</w:t>
            </w:r>
          </w:p>
        </w:tc>
        <w:tc>
          <w:tcPr>
            <w:tcW w:w="6044" w:type="dxa"/>
          </w:tcPr>
          <w:p w14:paraId="6E545972" w14:textId="40E3A9E0" w:rsidR="00EB448C" w:rsidRDefault="002B0FDF" w:rsidP="00F50609">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성공 메시지와 함께 화면을 새로고침해 추가한 추천 카테고리가 반영된다.</w:t>
            </w:r>
          </w:p>
        </w:tc>
      </w:tr>
      <w:tr w:rsidR="00EB448C" w14:paraId="72F8F02D"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5E32664" w14:textId="77777777" w:rsidR="00EB448C" w:rsidRDefault="00EB448C" w:rsidP="00F50609">
            <w:pPr>
              <w:pStyle w:val="ListParagraph"/>
              <w:ind w:leftChars="0" w:left="0"/>
            </w:pPr>
            <w:r>
              <w:rPr>
                <w:rFonts w:hint="eastAsia"/>
              </w:rPr>
              <w:t>F</w:t>
            </w:r>
            <w:r>
              <w:t>ailure Response</w:t>
            </w:r>
          </w:p>
        </w:tc>
        <w:tc>
          <w:tcPr>
            <w:tcW w:w="6044" w:type="dxa"/>
          </w:tcPr>
          <w:p w14:paraId="6644A849" w14:textId="3159FFE2" w:rsidR="00EB448C" w:rsidRDefault="002B0FDF"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카테고리 설명에 비속어가 들어가 있</w:t>
            </w:r>
            <w:r w:rsidR="002A36CC">
              <w:rPr>
                <w:rFonts w:hint="eastAsia"/>
              </w:rPr>
              <w:t>을 경우 오류 메시지를 출력한다.</w:t>
            </w:r>
          </w:p>
        </w:tc>
      </w:tr>
    </w:tbl>
    <w:p w14:paraId="587BD366" w14:textId="4A6F7E9C" w:rsidR="005527D0" w:rsidRDefault="005527D0" w:rsidP="005A0AEB"/>
    <w:p w14:paraId="77B5814F" w14:textId="19659428" w:rsidR="002B2B94" w:rsidRDefault="005527D0" w:rsidP="002B2B94">
      <w:pPr>
        <w:pStyle w:val="ListParagraph"/>
        <w:numPr>
          <w:ilvl w:val="0"/>
          <w:numId w:val="12"/>
        </w:numPr>
        <w:ind w:leftChars="0"/>
      </w:pPr>
      <w:r>
        <w:t>Purchase Item</w:t>
      </w:r>
      <w:r w:rsidR="002B2B94" w:rsidRPr="002B2B94">
        <w:t xml:space="preserve"> </w:t>
      </w:r>
    </w:p>
    <w:tbl>
      <w:tblPr>
        <w:tblStyle w:val="PlainTable1"/>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ListParagraph"/>
              <w:ind w:leftChars="0" w:left="0"/>
            </w:pPr>
            <w:r>
              <w:rPr>
                <w:rFonts w:hint="eastAsia"/>
              </w:rPr>
              <w:t>U</w:t>
            </w:r>
            <w:r>
              <w:t>se case</w:t>
            </w:r>
          </w:p>
        </w:tc>
        <w:tc>
          <w:tcPr>
            <w:tcW w:w="6044" w:type="dxa"/>
          </w:tcPr>
          <w:p w14:paraId="5C1DC040" w14:textId="7FAFF9A9" w:rsidR="002B2B94" w:rsidRDefault="002B2B94" w:rsidP="00F50609">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ListParagraph"/>
              <w:ind w:leftChars="0" w:left="0"/>
            </w:pPr>
            <w:r>
              <w:rPr>
                <w:rFonts w:hint="eastAsia"/>
              </w:rPr>
              <w:t>A</w:t>
            </w:r>
            <w:r>
              <w:t>ctor</w:t>
            </w:r>
          </w:p>
        </w:tc>
        <w:tc>
          <w:tcPr>
            <w:tcW w:w="6044" w:type="dxa"/>
          </w:tcPr>
          <w:p w14:paraId="3921B252" w14:textId="771EE7E3" w:rsidR="002B2B94" w:rsidRDefault="002B2B94"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ListParagraph"/>
              <w:ind w:leftChars="0" w:left="0"/>
            </w:pPr>
            <w:r>
              <w:rPr>
                <w:rFonts w:hint="eastAsia"/>
              </w:rPr>
              <w:t>D</w:t>
            </w:r>
            <w:r>
              <w:t>escription</w:t>
            </w:r>
          </w:p>
        </w:tc>
        <w:tc>
          <w:tcPr>
            <w:tcW w:w="6044" w:type="dxa"/>
          </w:tcPr>
          <w:p w14:paraId="5197348D" w14:textId="022D5A52" w:rsidR="002B2B94" w:rsidRDefault="002B2B94" w:rsidP="00F50609">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물건을 구매하기 위해 쇼핑몰 링크로 이동한다.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ListParagraph"/>
              <w:ind w:leftChars="0" w:left="0"/>
            </w:pPr>
            <w:r>
              <w:rPr>
                <w:rFonts w:hint="eastAsia"/>
              </w:rPr>
              <w:t>T</w:t>
            </w:r>
            <w:r>
              <w:t>rigger</w:t>
            </w:r>
          </w:p>
        </w:tc>
        <w:tc>
          <w:tcPr>
            <w:tcW w:w="6044" w:type="dxa"/>
          </w:tcPr>
          <w:p w14:paraId="032117B8" w14:textId="4A645D02" w:rsidR="002B2B94" w:rsidRDefault="002B2B94"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쇼핑몰 링크 목록 중 하나를 클릭한다.</w:t>
            </w:r>
          </w:p>
        </w:tc>
      </w:tr>
      <w:tr w:rsidR="002B2B94"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ListParagraph"/>
              <w:ind w:leftChars="0" w:left="0"/>
            </w:pPr>
            <w:r>
              <w:t>Success Response</w:t>
            </w:r>
          </w:p>
        </w:tc>
        <w:tc>
          <w:tcPr>
            <w:tcW w:w="6044" w:type="dxa"/>
          </w:tcPr>
          <w:p w14:paraId="6D5FE084" w14:textId="5B36FC11" w:rsidR="002B2B94" w:rsidRDefault="002B2B94" w:rsidP="00F50609">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해당하는 쇼핑몰 링크로 이동한다.</w:t>
            </w:r>
          </w:p>
        </w:tc>
      </w:tr>
      <w:tr w:rsidR="002B2B94"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ListParagraph"/>
              <w:ind w:leftChars="0" w:left="0"/>
            </w:pPr>
            <w:r>
              <w:rPr>
                <w:rFonts w:hint="eastAsia"/>
              </w:rPr>
              <w:t>F</w:t>
            </w:r>
            <w:r>
              <w:t>ailure Response</w:t>
            </w:r>
          </w:p>
        </w:tc>
        <w:tc>
          <w:tcPr>
            <w:tcW w:w="6044" w:type="dxa"/>
          </w:tcPr>
          <w:p w14:paraId="20489CAA" w14:textId="13828001" w:rsidR="002B2B94" w:rsidRDefault="002B2B94"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해당하는 쇼핑몰 링크가 삭제되었거나 저장된 조건과 다를 경우,</w:t>
            </w:r>
            <w:r>
              <w:t xml:space="preserve"> </w:t>
            </w:r>
            <w:r>
              <w:rPr>
                <w:rFonts w:hint="eastAsia"/>
              </w:rPr>
              <w:t>접속을 중단하고 오류 메시지를 출력한다.</w:t>
            </w:r>
          </w:p>
        </w:tc>
      </w:tr>
    </w:tbl>
    <w:p w14:paraId="2169C2B4" w14:textId="77777777" w:rsidR="005527D0" w:rsidRDefault="005527D0" w:rsidP="005A0AEB"/>
    <w:p w14:paraId="13C9CEA6" w14:textId="1A1E7021" w:rsidR="00926076" w:rsidRDefault="007A7441" w:rsidP="007A7441">
      <w:pPr>
        <w:pStyle w:val="ListParagraph"/>
        <w:numPr>
          <w:ilvl w:val="0"/>
          <w:numId w:val="12"/>
        </w:numPr>
        <w:ind w:leftChars="0"/>
      </w:pPr>
      <w:r>
        <w:t>Vie</w:t>
      </w:r>
      <w:r w:rsidR="005527D0">
        <w:t>w Bookmarks</w:t>
      </w:r>
      <w:r w:rsidR="00926076" w:rsidRPr="00926076">
        <w:t xml:space="preserve"> </w:t>
      </w:r>
    </w:p>
    <w:tbl>
      <w:tblPr>
        <w:tblStyle w:val="PlainTable1"/>
        <w:tblW w:w="0" w:type="auto"/>
        <w:tblLook w:val="04A0" w:firstRow="1" w:lastRow="0" w:firstColumn="1" w:lastColumn="0" w:noHBand="0" w:noVBand="1"/>
      </w:tblPr>
      <w:tblGrid>
        <w:gridCol w:w="2212"/>
        <w:gridCol w:w="6044"/>
      </w:tblGrid>
      <w:tr w:rsidR="00926076" w14:paraId="75C66495"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097D30" w14:textId="77777777" w:rsidR="00926076" w:rsidRDefault="00926076" w:rsidP="00F50609">
            <w:pPr>
              <w:pStyle w:val="ListParagraph"/>
              <w:ind w:leftChars="0" w:left="0"/>
            </w:pPr>
            <w:r>
              <w:rPr>
                <w:rFonts w:hint="eastAsia"/>
              </w:rPr>
              <w:t>U</w:t>
            </w:r>
            <w:r>
              <w:t>se case</w:t>
            </w:r>
          </w:p>
        </w:tc>
        <w:tc>
          <w:tcPr>
            <w:tcW w:w="6044" w:type="dxa"/>
          </w:tcPr>
          <w:p w14:paraId="47146DD5" w14:textId="77777777" w:rsidR="00926076" w:rsidRDefault="00926076" w:rsidP="00F50609">
            <w:pPr>
              <w:pStyle w:val="ListParagraph"/>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926076" w14:paraId="7D2A53CC"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70DB106" w14:textId="77777777" w:rsidR="00926076" w:rsidRDefault="00926076" w:rsidP="00F50609">
            <w:pPr>
              <w:pStyle w:val="ListParagraph"/>
              <w:ind w:leftChars="0" w:left="0"/>
            </w:pPr>
            <w:r>
              <w:rPr>
                <w:rFonts w:hint="eastAsia"/>
              </w:rPr>
              <w:t>A</w:t>
            </w:r>
            <w:r>
              <w:t>ctor</w:t>
            </w:r>
          </w:p>
        </w:tc>
        <w:tc>
          <w:tcPr>
            <w:tcW w:w="6044" w:type="dxa"/>
          </w:tcPr>
          <w:p w14:paraId="434D07A0" w14:textId="56B51F7B" w:rsidR="00926076" w:rsidRDefault="00926076"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User, Item, Bookmark)</w:t>
            </w:r>
          </w:p>
        </w:tc>
      </w:tr>
      <w:tr w:rsidR="00926076" w14:paraId="505F4015"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BDDAEAC" w14:textId="77777777" w:rsidR="00926076" w:rsidRDefault="00926076" w:rsidP="00F50609">
            <w:pPr>
              <w:pStyle w:val="ListParagraph"/>
              <w:ind w:leftChars="0" w:left="0"/>
            </w:pPr>
            <w:r>
              <w:rPr>
                <w:rFonts w:hint="eastAsia"/>
              </w:rPr>
              <w:t>D</w:t>
            </w:r>
            <w:r>
              <w:t>escription</w:t>
            </w:r>
          </w:p>
        </w:tc>
        <w:tc>
          <w:tcPr>
            <w:tcW w:w="6044" w:type="dxa"/>
          </w:tcPr>
          <w:p w14:paraId="6282D62C" w14:textId="148E136E" w:rsidR="00926076" w:rsidRDefault="00926076" w:rsidP="00F50609">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자신이 추가한 북마크 목록을 조회한다.</w:t>
            </w:r>
          </w:p>
        </w:tc>
      </w:tr>
      <w:tr w:rsidR="00926076" w14:paraId="5FFEFEDF"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12A4742" w14:textId="77777777" w:rsidR="00926076" w:rsidRDefault="00926076" w:rsidP="00F50609">
            <w:pPr>
              <w:pStyle w:val="ListParagraph"/>
              <w:ind w:leftChars="0" w:left="0"/>
            </w:pPr>
            <w:r>
              <w:rPr>
                <w:rFonts w:hint="eastAsia"/>
              </w:rPr>
              <w:t>T</w:t>
            </w:r>
            <w:r>
              <w:t>rigger</w:t>
            </w:r>
          </w:p>
        </w:tc>
        <w:tc>
          <w:tcPr>
            <w:tcW w:w="6044" w:type="dxa"/>
          </w:tcPr>
          <w:p w14:paraId="7DFCA2D0" w14:textId="6D753C5D" w:rsidR="00926076" w:rsidRDefault="00926076"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BE34DE">
              <w:rPr>
                <w:rFonts w:hint="eastAsia"/>
              </w:rPr>
              <w:t>마이페이지에서 북마크 목록을 조회한다.</w:t>
            </w:r>
          </w:p>
        </w:tc>
      </w:tr>
      <w:tr w:rsidR="00926076" w14:paraId="220F0FAB"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4848DD9" w14:textId="77777777" w:rsidR="00926076" w:rsidRDefault="00926076" w:rsidP="00F50609">
            <w:pPr>
              <w:pStyle w:val="ListParagraph"/>
              <w:ind w:leftChars="0" w:left="0"/>
            </w:pPr>
            <w:r>
              <w:t>Success Response</w:t>
            </w:r>
          </w:p>
        </w:tc>
        <w:tc>
          <w:tcPr>
            <w:tcW w:w="6044" w:type="dxa"/>
          </w:tcPr>
          <w:p w14:paraId="7C4299B1" w14:textId="4AF35BE2" w:rsidR="00926076" w:rsidRDefault="00BE34DE" w:rsidP="00F50609">
            <w:pPr>
              <w:pStyle w:val="ListParagraph"/>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 i</w:t>
            </w:r>
            <w:r>
              <w:t>d</w:t>
            </w:r>
            <w:r>
              <w:rPr>
                <w:rFonts w:hint="eastAsia"/>
              </w:rPr>
              <w:t>를 이용해 북마크 데이터베이스에서 해당 사용자가 저장한 북마크의 목록을 불러온다.</w:t>
            </w:r>
          </w:p>
        </w:tc>
      </w:tr>
      <w:tr w:rsidR="00926076" w14:paraId="6A7576F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D8CA0B" w14:textId="77777777" w:rsidR="00926076" w:rsidRDefault="00926076" w:rsidP="00F50609">
            <w:pPr>
              <w:pStyle w:val="ListParagraph"/>
              <w:ind w:leftChars="0" w:left="0"/>
            </w:pPr>
            <w:r>
              <w:rPr>
                <w:rFonts w:hint="eastAsia"/>
              </w:rPr>
              <w:t>F</w:t>
            </w:r>
            <w:r>
              <w:t>ailure Response</w:t>
            </w:r>
          </w:p>
        </w:tc>
        <w:tc>
          <w:tcPr>
            <w:tcW w:w="6044" w:type="dxa"/>
          </w:tcPr>
          <w:p w14:paraId="35CBE74E" w14:textId="60543D92" w:rsidR="00926076" w:rsidRDefault="00BE34DE" w:rsidP="00F50609">
            <w:pPr>
              <w:pStyle w:val="ListParagraph"/>
              <w:ind w:leftChars="0" w:left="0"/>
              <w:cnfStyle w:val="000000100000" w:firstRow="0" w:lastRow="0" w:firstColumn="0" w:lastColumn="0" w:oddVBand="0" w:evenVBand="0" w:oddHBand="1" w:evenHBand="0" w:firstRowFirstColumn="0" w:firstRowLastColumn="0" w:lastRowFirstColumn="0" w:lastRowLastColumn="0"/>
            </w:pPr>
            <w:r>
              <w:rPr>
                <w:rFonts w:hint="eastAsia"/>
              </w:rPr>
              <w:t>저장한 북마크가 없을 경우 빈 목록을 리턴한다.</w:t>
            </w:r>
          </w:p>
        </w:tc>
      </w:tr>
    </w:tbl>
    <w:p w14:paraId="3CB564F7" w14:textId="77777777" w:rsidR="00345FAA" w:rsidRPr="00404593" w:rsidRDefault="00345FAA" w:rsidP="005A0AEB"/>
    <w:p w14:paraId="6C656D2B" w14:textId="2DF50C2C" w:rsidR="003742DC" w:rsidRDefault="00345FAA" w:rsidP="00345FAA">
      <w:pPr>
        <w:pStyle w:val="Heading2"/>
        <w:jc w:val="left"/>
      </w:pPr>
      <w:bookmarkStart w:id="95" w:name="_Toc10827327"/>
      <w:r>
        <w:lastRenderedPageBreak/>
        <w:t xml:space="preserve">7.3. </w:t>
      </w:r>
      <w:r w:rsidR="003742DC">
        <w:rPr>
          <w:rFonts w:hint="eastAsia"/>
        </w:rPr>
        <w:t>B</w:t>
      </w:r>
      <w:r w:rsidR="003742DC">
        <w:t>ehavioral models</w:t>
      </w:r>
      <w:bookmarkEnd w:id="95"/>
    </w:p>
    <w:p w14:paraId="08E25317" w14:textId="77777777" w:rsidR="007F390D" w:rsidRPr="007F390D" w:rsidRDefault="007F390D" w:rsidP="007F390D"/>
    <w:p w14:paraId="714B5733" w14:textId="42CFBCAB" w:rsidR="007F390D" w:rsidRDefault="00D16225" w:rsidP="007F390D">
      <w:r>
        <w:rPr>
          <w:rFonts w:hint="eastAsia"/>
        </w:rPr>
        <w:t>이 장에서는 본 시스템에서 가장 중점으로 두는 하위 시스템인 ‘Ranking system’ 과 ‘Text analysis system’에 초점을 두고 behavioral models을 작성하였다.</w:t>
      </w:r>
    </w:p>
    <w:p w14:paraId="42EEB839" w14:textId="4971DD86" w:rsidR="00345FAA" w:rsidRDefault="00345FAA" w:rsidP="00345FAA">
      <w:pPr>
        <w:pStyle w:val="Heading3"/>
        <w:numPr>
          <w:ilvl w:val="0"/>
          <w:numId w:val="39"/>
        </w:numPr>
      </w:pPr>
      <w:bookmarkStart w:id="96" w:name="_Toc10827328"/>
      <w:r>
        <w:t>Ranking System DFD</w:t>
      </w:r>
      <w:bookmarkEnd w:id="96"/>
    </w:p>
    <w:p w14:paraId="3685B7F3" w14:textId="77777777" w:rsidR="00345FAA" w:rsidRDefault="00345FAA" w:rsidP="007F390D"/>
    <w:p w14:paraId="27B4029C" w14:textId="77777777" w:rsidR="00057007" w:rsidRDefault="00057007" w:rsidP="007F390D"/>
    <w:p w14:paraId="031AD1AE" w14:textId="77777777" w:rsidR="00057007" w:rsidRDefault="00D16225" w:rsidP="00057007">
      <w:pPr>
        <w:keepNext/>
        <w:jc w:val="center"/>
      </w:pPr>
      <w:r>
        <w:rPr>
          <w:noProof/>
        </w:rPr>
        <w:drawing>
          <wp:inline distT="0" distB="0" distL="0" distR="0" wp14:anchorId="12A1EB2A" wp14:editId="6AC0D540">
            <wp:extent cx="3407434" cy="928682"/>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7826" cy="934240"/>
                    </a:xfrm>
                    <a:prstGeom prst="rect">
                      <a:avLst/>
                    </a:prstGeom>
                    <a:noFill/>
                    <a:ln>
                      <a:noFill/>
                    </a:ln>
                  </pic:spPr>
                </pic:pic>
              </a:graphicData>
            </a:graphic>
          </wp:inline>
        </w:drawing>
      </w:r>
    </w:p>
    <w:p w14:paraId="4067BFBA" w14:textId="48E2FC85" w:rsidR="00D16225" w:rsidRDefault="00057007" w:rsidP="00057007">
      <w:pPr>
        <w:pStyle w:val="Caption"/>
        <w:jc w:val="center"/>
      </w:pPr>
      <w:bookmarkStart w:id="97" w:name="_Toc9286239"/>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9</w:t>
      </w:r>
      <w:r w:rsidR="00F50609">
        <w:rPr>
          <w:noProof/>
        </w:rPr>
        <w:fldChar w:fldCharType="end"/>
      </w:r>
      <w:r>
        <w:t xml:space="preserve">: </w:t>
      </w:r>
      <w:r w:rsidRPr="00084D57">
        <w:t>Data flow diagram of ranking system</w:t>
      </w:r>
      <w:bookmarkEnd w:id="97"/>
    </w:p>
    <w:p w14:paraId="642B9FFF" w14:textId="77777777" w:rsidR="00057007" w:rsidRDefault="00057007" w:rsidP="00057007"/>
    <w:p w14:paraId="6B1838BC" w14:textId="5413C539" w:rsidR="00057007" w:rsidRDefault="00345FAA" w:rsidP="00345FAA">
      <w:pPr>
        <w:pStyle w:val="Heading3"/>
        <w:numPr>
          <w:ilvl w:val="0"/>
          <w:numId w:val="39"/>
        </w:numPr>
      </w:pPr>
      <w:bookmarkStart w:id="98" w:name="_Toc10827329"/>
      <w:r>
        <w:t>Review Analysis DFD</w:t>
      </w:r>
      <w:bookmarkEnd w:id="98"/>
    </w:p>
    <w:p w14:paraId="0C1722EF" w14:textId="7D783326" w:rsidR="00112F4E" w:rsidRDefault="00112F4E" w:rsidP="00112F4E">
      <w:r>
        <w:rPr>
          <w:noProof/>
        </w:rPr>
        <w:drawing>
          <wp:anchor distT="0" distB="0" distL="114300" distR="114300" simplePos="0" relativeHeight="251672576" behindDoc="0" locked="0" layoutInCell="1" allowOverlap="1" wp14:anchorId="68C77136" wp14:editId="7447DDDD">
            <wp:simplePos x="0" y="0"/>
            <wp:positionH relativeFrom="margin">
              <wp:posOffset>747611</wp:posOffset>
            </wp:positionH>
            <wp:positionV relativeFrom="paragraph">
              <wp:posOffset>197054</wp:posOffset>
            </wp:positionV>
            <wp:extent cx="4295775" cy="1638935"/>
            <wp:effectExtent l="0" t="0" r="9525" b="0"/>
            <wp:wrapSquare wrapText="bothSides"/>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1638935"/>
                    </a:xfrm>
                    <a:prstGeom prst="rect">
                      <a:avLst/>
                    </a:prstGeom>
                    <a:noFill/>
                    <a:ln>
                      <a:noFill/>
                    </a:ln>
                  </pic:spPr>
                </pic:pic>
              </a:graphicData>
            </a:graphic>
          </wp:anchor>
        </w:drawing>
      </w:r>
    </w:p>
    <w:p w14:paraId="18623E63" w14:textId="14B18457" w:rsidR="00112F4E" w:rsidRDefault="00112F4E" w:rsidP="00112F4E"/>
    <w:p w14:paraId="7D2E87C0" w14:textId="074F4526" w:rsidR="00112F4E" w:rsidRDefault="00112F4E" w:rsidP="00112F4E"/>
    <w:p w14:paraId="071C7E87" w14:textId="68474203" w:rsidR="00112F4E" w:rsidRDefault="00112F4E" w:rsidP="00112F4E"/>
    <w:p w14:paraId="10BC5F35" w14:textId="77777777" w:rsidR="00112F4E" w:rsidRDefault="00112F4E" w:rsidP="00112F4E"/>
    <w:p w14:paraId="2338BB19" w14:textId="2A4858A0" w:rsidR="00D16225" w:rsidRDefault="00057007" w:rsidP="00057007">
      <w:pPr>
        <w:pStyle w:val="Caption"/>
        <w:jc w:val="center"/>
      </w:pPr>
      <w:bookmarkStart w:id="99" w:name="_Toc9286240"/>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10</w:t>
      </w:r>
      <w:r w:rsidR="00F50609">
        <w:rPr>
          <w:noProof/>
        </w:rPr>
        <w:fldChar w:fldCharType="end"/>
      </w:r>
      <w:r>
        <w:t xml:space="preserve">: </w:t>
      </w:r>
      <w:r w:rsidRPr="00455240">
        <w:t>Data flow of text analysis system</w:t>
      </w:r>
      <w:bookmarkEnd w:id="99"/>
    </w:p>
    <w:p w14:paraId="3651068C" w14:textId="5D7509E4" w:rsidR="00345FAA"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31D8675E" w14:textId="06F74E24" w:rsidR="00345FAA" w:rsidRDefault="00345FAA" w:rsidP="00345FAA">
      <w:pPr>
        <w:pStyle w:val="Heading3"/>
        <w:numPr>
          <w:ilvl w:val="0"/>
          <w:numId w:val="39"/>
        </w:numPr>
      </w:pPr>
      <w:bookmarkStart w:id="100" w:name="_Toc10827330"/>
      <w:r>
        <w:lastRenderedPageBreak/>
        <w:t>MyPage Sequence Diagram.</w:t>
      </w:r>
      <w:bookmarkEnd w:id="100"/>
    </w:p>
    <w:p w14:paraId="2DF74993" w14:textId="0AA24E5B" w:rsidR="00345FAA" w:rsidRDefault="00345FAA" w:rsidP="00345FAA">
      <w:r>
        <w:rPr>
          <w:noProof/>
        </w:rPr>
        <w:drawing>
          <wp:anchor distT="0" distB="0" distL="114300" distR="114300" simplePos="0" relativeHeight="251673600" behindDoc="0" locked="0" layoutInCell="1" allowOverlap="1" wp14:anchorId="203D2219" wp14:editId="0B6262CB">
            <wp:simplePos x="0" y="0"/>
            <wp:positionH relativeFrom="column">
              <wp:posOffset>1646926</wp:posOffset>
            </wp:positionH>
            <wp:positionV relativeFrom="paragraph">
              <wp:posOffset>103146</wp:posOffset>
            </wp:positionV>
            <wp:extent cx="2493010" cy="2130425"/>
            <wp:effectExtent l="0" t="0" r="2540" b="3175"/>
            <wp:wrapSquare wrapText="bothSides"/>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3010" cy="2130425"/>
                    </a:xfrm>
                    <a:prstGeom prst="rect">
                      <a:avLst/>
                    </a:prstGeom>
                    <a:noFill/>
                    <a:ln>
                      <a:noFill/>
                    </a:ln>
                  </pic:spPr>
                </pic:pic>
              </a:graphicData>
            </a:graphic>
          </wp:anchor>
        </w:drawing>
      </w:r>
    </w:p>
    <w:p w14:paraId="3F2CCF2E" w14:textId="5A1DD196" w:rsidR="00345FAA" w:rsidRDefault="00345FAA" w:rsidP="00345FAA"/>
    <w:p w14:paraId="5F7424A4" w14:textId="1763BB6E" w:rsidR="00345FAA" w:rsidRDefault="00345FAA" w:rsidP="00345FAA"/>
    <w:p w14:paraId="681A38BC" w14:textId="22694AF6" w:rsidR="00345FAA" w:rsidRDefault="00345FAA" w:rsidP="00345FAA"/>
    <w:p w14:paraId="3C6D82BA" w14:textId="0FA4ADE3" w:rsidR="00345FAA" w:rsidRDefault="00345FAA" w:rsidP="00345FAA"/>
    <w:p w14:paraId="3BAF931D" w14:textId="77777777" w:rsidR="00345FAA" w:rsidRDefault="00345FAA" w:rsidP="00345FAA"/>
    <w:p w14:paraId="0C460EE8" w14:textId="234774DF" w:rsidR="00345FAA" w:rsidRDefault="00345FAA" w:rsidP="00345FAA">
      <w:pPr>
        <w:pStyle w:val="Caption"/>
        <w:jc w:val="center"/>
      </w:pPr>
      <w:bookmarkStart w:id="101" w:name="_Toc9286241"/>
      <w:r>
        <w:t xml:space="preserve">Diagram </w:t>
      </w:r>
      <w:r>
        <w:rPr>
          <w:noProof/>
        </w:rPr>
        <w:fldChar w:fldCharType="begin"/>
      </w:r>
      <w:r>
        <w:rPr>
          <w:noProof/>
        </w:rPr>
        <w:instrText xml:space="preserve"> SEQ Diagram \* ARABIC </w:instrText>
      </w:r>
      <w:r>
        <w:rPr>
          <w:noProof/>
        </w:rPr>
        <w:fldChar w:fldCharType="separate"/>
      </w:r>
      <w:r w:rsidR="00366E93">
        <w:rPr>
          <w:noProof/>
        </w:rPr>
        <w:t>11</w:t>
      </w:r>
      <w:r>
        <w:rPr>
          <w:noProof/>
        </w:rPr>
        <w:fldChar w:fldCharType="end"/>
      </w:r>
      <w:r>
        <w:t>: Sequence Diagram of Mypage Function</w:t>
      </w:r>
      <w:bookmarkEnd w:id="101"/>
    </w:p>
    <w:p w14:paraId="4AE1FC03" w14:textId="0EA54BE5" w:rsidR="002B1F74" w:rsidRPr="00057007" w:rsidRDefault="00A62BF6" w:rsidP="00345FAA">
      <w:pPr>
        <w:keepNext/>
      </w:pPr>
      <w:r>
        <w:br w:type="page"/>
      </w:r>
    </w:p>
    <w:p w14:paraId="22BF622E" w14:textId="1E52BA36" w:rsidR="004B198C" w:rsidRDefault="00345FAA" w:rsidP="00345FAA">
      <w:pPr>
        <w:pStyle w:val="Heading1"/>
        <w:numPr>
          <w:ilvl w:val="0"/>
          <w:numId w:val="8"/>
        </w:numPr>
        <w:jc w:val="left"/>
      </w:pPr>
      <w:r>
        <w:lastRenderedPageBreak/>
        <w:t xml:space="preserve"> </w:t>
      </w:r>
      <w:bookmarkStart w:id="102" w:name="_Toc10827331"/>
      <w:r w:rsidR="004B198C">
        <w:rPr>
          <w:rFonts w:hint="eastAsia"/>
        </w:rPr>
        <w:t>S</w:t>
      </w:r>
      <w:r w:rsidR="004B198C">
        <w:t>ystem Evolution</w:t>
      </w:r>
      <w:bookmarkEnd w:id="102"/>
    </w:p>
    <w:p w14:paraId="30533929" w14:textId="77777777" w:rsidR="00406509" w:rsidRDefault="00406509" w:rsidP="00160E0E"/>
    <w:p w14:paraId="565F78E8" w14:textId="4E23A125" w:rsidR="003F34AF" w:rsidRDefault="00CF2109" w:rsidP="00160E0E">
      <w:r>
        <w:rPr>
          <w:rFonts w:hint="eastAsia"/>
        </w:rPr>
        <w:t>이번 챕터에서는 시스템</w:t>
      </w:r>
      <w:r w:rsidR="00406509">
        <w:rPr>
          <w:rFonts w:hint="eastAsia"/>
        </w:rPr>
        <w:t>을 둘러싼 환경과,</w:t>
      </w:r>
      <w:r w:rsidR="00406509">
        <w:t xml:space="preserve"> </w:t>
      </w:r>
      <w:r>
        <w:rPr>
          <w:rFonts w:hint="eastAsia"/>
        </w:rPr>
        <w:t>시스템을 배포하고 운영하며 발생할 수 있는 시스템을 둘러싼 여러 가지 변화를 예상하고,</w:t>
      </w:r>
      <w:r>
        <w:t xml:space="preserve"> </w:t>
      </w:r>
      <w:r>
        <w:rPr>
          <w:rFonts w:hint="eastAsia"/>
        </w:rPr>
        <w:t>예상된 변경사항에 시스템이 어떻게 대응할 수 있을지에 대해 기술한다.</w:t>
      </w:r>
      <w:r>
        <w:t xml:space="preserve"> </w:t>
      </w:r>
      <w:r>
        <w:rPr>
          <w:rFonts w:hint="eastAsia"/>
        </w:rPr>
        <w:t>이를 통해 시스템의 추후 수정 시 발생할 수 있는 부수적인 설계 변경의 여지를 없애고 수정 비용을 낮춘다.</w:t>
      </w:r>
    </w:p>
    <w:p w14:paraId="63083E8A" w14:textId="4298AAE9" w:rsidR="003F34AF" w:rsidRDefault="003F34AF" w:rsidP="00EA24AE"/>
    <w:p w14:paraId="7AD5177A" w14:textId="558CE727" w:rsidR="003F34AF" w:rsidRPr="00FE036F" w:rsidRDefault="003F34AF" w:rsidP="00345FAA">
      <w:pPr>
        <w:pStyle w:val="Heading3"/>
        <w:numPr>
          <w:ilvl w:val="1"/>
          <w:numId w:val="8"/>
        </w:numPr>
      </w:pPr>
      <w:bookmarkStart w:id="103" w:name="_Toc10827332"/>
      <w:r w:rsidRPr="00FE036F">
        <w:t>Compare Feature</w:t>
      </w:r>
      <w:bookmarkEnd w:id="103"/>
    </w:p>
    <w:p w14:paraId="5BF29536" w14:textId="0ED02236" w:rsidR="003F34AF" w:rsidRDefault="003F34AF" w:rsidP="003F34AF">
      <w:pPr>
        <w:ind w:firstLine="360"/>
      </w:pPr>
      <w:r>
        <w:t>One of our future plans to secure maintainability and to achieve one of our schemes is to implement a compare feature where users can search for 2 different products and after that a comparison technique can be applied to check which phone is more recommended based on the written reviews.</w:t>
      </w:r>
    </w:p>
    <w:p w14:paraId="61BD205F" w14:textId="77777777" w:rsidR="00345FAA" w:rsidRDefault="00345FAA" w:rsidP="003F34AF">
      <w:pPr>
        <w:ind w:firstLine="360"/>
      </w:pPr>
    </w:p>
    <w:p w14:paraId="0453160F" w14:textId="6F7E0184" w:rsidR="003F34AF" w:rsidRPr="00FE036F" w:rsidRDefault="003F34AF" w:rsidP="00345FAA">
      <w:pPr>
        <w:pStyle w:val="Heading3"/>
        <w:numPr>
          <w:ilvl w:val="1"/>
          <w:numId w:val="8"/>
        </w:numPr>
      </w:pPr>
      <w:bookmarkStart w:id="104" w:name="_Toc10827333"/>
      <w:r w:rsidRPr="00FE036F">
        <w:t>Voice Analysis</w:t>
      </w:r>
      <w:bookmarkEnd w:id="104"/>
    </w:p>
    <w:p w14:paraId="0281DDF9" w14:textId="77777777" w:rsidR="003F34AF" w:rsidRDefault="003F34AF" w:rsidP="003F34AF">
      <w:pPr>
        <w:ind w:firstLine="360"/>
      </w:pPr>
      <w:r>
        <w:rPr>
          <w:noProof/>
        </w:rPr>
        <mc:AlternateContent>
          <mc:Choice Requires="wps">
            <w:drawing>
              <wp:anchor distT="0" distB="0" distL="114300" distR="114300" simplePos="0" relativeHeight="251663360" behindDoc="0" locked="0" layoutInCell="1" allowOverlap="1" wp14:anchorId="50B6004D" wp14:editId="71367784">
                <wp:simplePos x="0" y="0"/>
                <wp:positionH relativeFrom="column">
                  <wp:posOffset>198120</wp:posOffset>
                </wp:positionH>
                <wp:positionV relativeFrom="paragraph">
                  <wp:posOffset>1233541</wp:posOffset>
                </wp:positionV>
                <wp:extent cx="1147313" cy="534837"/>
                <wp:effectExtent l="0" t="0" r="15240" b="17780"/>
                <wp:wrapNone/>
                <wp:docPr id="32" name="Rectangle 30"/>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7389B" w14:textId="77777777" w:rsidR="00C3380D" w:rsidRDefault="00C3380D" w:rsidP="003F34AF">
                            <w:pPr>
                              <w:jc w:val="center"/>
                            </w:pPr>
                            <w:r>
                              <w:t>Voice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6004D" id="Rectangle 30" o:spid="_x0000_s1036" style="position:absolute;left:0;text-align:left;margin-left:15.6pt;margin-top:97.15pt;width:90.35pt;height:4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" fillcolor="#82a0d7 [2164]" strokecolor="#4472c4 [3204]" strokeweight=".5pt">
                <v:fill color2="#678ccf [2612]" rotate="t" colors="0 #a8b7df;.5 #9aabd9;1 #879ed7" focus="100%" type="gradient">
                  <o:fill v:ext="view" type="gradientUnscaled"/>
                </v:fill>
                <v:textbox>
                  <w:txbxContent>
                    <w:p w14:paraId="3BE7389B" w14:textId="77777777" w:rsidR="00C3380D" w:rsidRDefault="00C3380D" w:rsidP="003F34AF">
                      <w:pPr>
                        <w:jc w:val="center"/>
                      </w:pPr>
                      <w:r>
                        <w:t>Voice Review</w:t>
                      </w:r>
                    </w:p>
                  </w:txbxContent>
                </v:textbox>
              </v:rect>
            </w:pict>
          </mc:Fallback>
        </mc:AlternateContent>
      </w:r>
      <w:r>
        <w:t>Since on the main inputs to our smartphones are not only text but through voice also. We can give the users the ability to record their voices as a review which will be further used for text generation and text analysis. The previous process can be expressed by the following diagram:</w:t>
      </w:r>
    </w:p>
    <w:p w14:paraId="4B2D467D" w14:textId="77777777" w:rsidR="003F34AF" w:rsidRDefault="003F34AF" w:rsidP="003F34AF">
      <w:pPr>
        <w:ind w:firstLine="360"/>
      </w:pPr>
      <w:r>
        <w:rPr>
          <w:noProof/>
        </w:rPr>
        <mc:AlternateContent>
          <mc:Choice Requires="wps">
            <w:drawing>
              <wp:anchor distT="0" distB="0" distL="114300" distR="114300" simplePos="0" relativeHeight="251667456" behindDoc="0" locked="0" layoutInCell="1" allowOverlap="1" wp14:anchorId="5193F239" wp14:editId="33C04482">
                <wp:simplePos x="0" y="0"/>
                <wp:positionH relativeFrom="column">
                  <wp:posOffset>3283309</wp:posOffset>
                </wp:positionH>
                <wp:positionV relativeFrom="paragraph">
                  <wp:posOffset>236412</wp:posOffset>
                </wp:positionV>
                <wp:extent cx="603849" cy="0"/>
                <wp:effectExtent l="0" t="76200" r="25400" b="95250"/>
                <wp:wrapNone/>
                <wp:docPr id="195" name="Straight Arrow Connector 195"/>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374A4" id="Straight Arrow Connector 195" o:spid="_x0000_s1026" type="#_x0000_t32" style="position:absolute;left:0;text-align:left;margin-left:258.55pt;margin-top:18.6pt;width:47.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aC3AEAAA0EAAAOAAAAZHJzL2Uyb0RvYy54bWysU9tuEzEQfUfiHyy/k90UW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210F3DC" wp14:editId="0F682773">
                <wp:simplePos x="0" y="0"/>
                <wp:positionH relativeFrom="column">
                  <wp:posOffset>1397000</wp:posOffset>
                </wp:positionH>
                <wp:positionV relativeFrom="paragraph">
                  <wp:posOffset>255006</wp:posOffset>
                </wp:positionV>
                <wp:extent cx="603849" cy="0"/>
                <wp:effectExtent l="0" t="76200" r="25400" b="95250"/>
                <wp:wrapNone/>
                <wp:docPr id="194" name="Straight Arrow Connector 19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ADEDD" id="Straight Arrow Connector 194" o:spid="_x0000_s1026" type="#_x0000_t32" style="position:absolute;left:0;text-align:left;margin-left:110pt;margin-top:20.1pt;width:47.5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w3AEAAA0EAAAOAAAAZHJzL2Uyb0RvYy54bWysU9tuEzEQfUfiHyy/k92UU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9BE293E" wp14:editId="7F40E76B">
                <wp:simplePos x="0" y="0"/>
                <wp:positionH relativeFrom="column">
                  <wp:posOffset>2035833</wp:posOffset>
                </wp:positionH>
                <wp:positionV relativeFrom="paragraph">
                  <wp:posOffset>6709</wp:posOffset>
                </wp:positionV>
                <wp:extent cx="1233577" cy="534670"/>
                <wp:effectExtent l="0" t="0" r="24130" b="17780"/>
                <wp:wrapNone/>
                <wp:docPr id="192" name="Rectangle 192"/>
                <wp:cNvGraphicFramePr/>
                <a:graphic xmlns:a="http://schemas.openxmlformats.org/drawingml/2006/main">
                  <a:graphicData uri="http://schemas.microsoft.com/office/word/2010/wordprocessingShape">
                    <wps:wsp>
                      <wps:cNvSpPr/>
                      <wps:spPr>
                        <a:xfrm>
                          <a:off x="0" y="0"/>
                          <a:ext cx="1233577" cy="53467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0B4853" w14:textId="77777777" w:rsidR="00C3380D" w:rsidRDefault="00C3380D" w:rsidP="003F34AF">
                            <w:pPr>
                              <w:jc w:val="center"/>
                            </w:pPr>
                            <w:r>
                              <w:t>Text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E293E" id="Rectangle 192" o:spid="_x0000_s1037" style="position:absolute;left:0;text-align:left;margin-left:160.3pt;margin-top:.55pt;width:97.15pt;height:4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" fillcolor="#82a0d7 [2164]" strokecolor="#4472c4 [3204]" strokeweight=".5pt">
                <v:fill color2="#678ccf [2612]" rotate="t" colors="0 #a8b7df;.5 #9aabd9;1 #879ed7" focus="100%" type="gradient">
                  <o:fill v:ext="view" type="gradientUnscaled"/>
                </v:fill>
                <v:textbox>
                  <w:txbxContent>
                    <w:p w14:paraId="590B4853" w14:textId="77777777" w:rsidR="00C3380D" w:rsidRDefault="00C3380D" w:rsidP="003F34AF">
                      <w:pPr>
                        <w:jc w:val="center"/>
                      </w:pPr>
                      <w:r>
                        <w:t>Text Generation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7FAE10A" wp14:editId="6E982F7F">
                <wp:simplePos x="0" y="0"/>
                <wp:positionH relativeFrom="column">
                  <wp:posOffset>3947999</wp:posOffset>
                </wp:positionH>
                <wp:positionV relativeFrom="paragraph">
                  <wp:posOffset>3474</wp:posOffset>
                </wp:positionV>
                <wp:extent cx="1147313" cy="534837"/>
                <wp:effectExtent l="0" t="0" r="15240" b="17780"/>
                <wp:wrapNone/>
                <wp:docPr id="193" name="Rectangle 193"/>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9A1CA4" w14:textId="77777777" w:rsidR="00C3380D" w:rsidRDefault="00C3380D" w:rsidP="003F34AF">
                            <w:pPr>
                              <w:jc w:val="center"/>
                            </w:pPr>
                            <w:r>
                              <w:t>Review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AE10A" id="Rectangle 193" o:spid="_x0000_s1038" style="position:absolute;left:0;text-align:left;margin-left:310.85pt;margin-top:.25pt;width:90.35pt;height:4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TXaAIAACw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" fillcolor="#82a0d7 [2164]" strokecolor="#4472c4 [3204]" strokeweight=".5pt">
                <v:fill color2="#678ccf [2612]" rotate="t" colors="0 #a8b7df;.5 #9aabd9;1 #879ed7" focus="100%" type="gradient">
                  <o:fill v:ext="view" type="gradientUnscaled"/>
                </v:fill>
                <v:textbox>
                  <w:txbxContent>
                    <w:p w14:paraId="2E9A1CA4" w14:textId="77777777" w:rsidR="00C3380D" w:rsidRDefault="00C3380D" w:rsidP="003F34AF">
                      <w:pPr>
                        <w:jc w:val="center"/>
                      </w:pPr>
                      <w:r>
                        <w:t>Review Analysis</w:t>
                      </w:r>
                    </w:p>
                  </w:txbxContent>
                </v:textbox>
              </v:rect>
            </w:pict>
          </mc:Fallback>
        </mc:AlternateContent>
      </w:r>
    </w:p>
    <w:p w14:paraId="22F6099F" w14:textId="484DD043" w:rsidR="003F34AF" w:rsidRDefault="003F34AF" w:rsidP="003F34AF">
      <w:pPr>
        <w:ind w:firstLine="360"/>
      </w:pPr>
    </w:p>
    <w:p w14:paraId="6C3B65DD" w14:textId="3DBFD316" w:rsidR="00345FAA" w:rsidRDefault="00345FAA" w:rsidP="003F34AF">
      <w:pPr>
        <w:ind w:firstLine="360"/>
      </w:pPr>
    </w:p>
    <w:p w14:paraId="0311B9F4" w14:textId="5A1779A4" w:rsidR="00345FAA" w:rsidRDefault="00345FAA" w:rsidP="003F34AF">
      <w:pPr>
        <w:ind w:firstLine="360"/>
      </w:pPr>
    </w:p>
    <w:p w14:paraId="51A264AB" w14:textId="5DFCC7AA" w:rsidR="00345FAA" w:rsidRDefault="00345FAA" w:rsidP="003F34AF">
      <w:pPr>
        <w:ind w:firstLine="360"/>
      </w:pPr>
    </w:p>
    <w:p w14:paraId="4584B2E7" w14:textId="77777777" w:rsidR="00345FAA" w:rsidRDefault="00345FAA" w:rsidP="003F34AF">
      <w:pPr>
        <w:ind w:firstLine="360"/>
      </w:pPr>
    </w:p>
    <w:p w14:paraId="00BDC622" w14:textId="4A809786" w:rsidR="00345FAA" w:rsidRPr="00FE036F" w:rsidRDefault="00345FAA" w:rsidP="00345FAA">
      <w:pPr>
        <w:pStyle w:val="Heading3"/>
        <w:numPr>
          <w:ilvl w:val="1"/>
          <w:numId w:val="8"/>
        </w:numPr>
      </w:pPr>
      <w:bookmarkStart w:id="105" w:name="_Toc10827334"/>
      <w:r>
        <w:lastRenderedPageBreak/>
        <w:t>Sophisticated Sentiment Search Technique</w:t>
      </w:r>
      <w:bookmarkEnd w:id="105"/>
    </w:p>
    <w:p w14:paraId="7B54D6B5" w14:textId="77777777" w:rsidR="00345FAA" w:rsidRDefault="00345FAA" w:rsidP="003F34AF">
      <w:pPr>
        <w:ind w:firstLine="360"/>
      </w:pPr>
    </w:p>
    <w:p w14:paraId="36F6FB21" w14:textId="77777777" w:rsidR="003F34AF" w:rsidRDefault="003F34AF" w:rsidP="003F34AF">
      <w:pPr>
        <w:ind w:firstLine="360"/>
      </w:pPr>
      <w:r>
        <w:t>Some users might not be able to toggle through different categories. From that perspective, we thought about providing the ability to search for a specific product using a full sentence including their requirements. In simple words, the text analysis system can also be applied to the searched keyword rather than only to reviews.</w:t>
      </w:r>
    </w:p>
    <w:p w14:paraId="3C0CE985" w14:textId="77777777" w:rsidR="003F34AF" w:rsidRDefault="003F34AF" w:rsidP="003F34AF">
      <w:pPr>
        <w:ind w:firstLine="360"/>
      </w:pPr>
      <w:r w:rsidRPr="00CB7F83">
        <w:rPr>
          <w:noProof/>
        </w:rPr>
        <mc:AlternateContent>
          <mc:Choice Requires="wps">
            <w:drawing>
              <wp:anchor distT="0" distB="0" distL="114300" distR="114300" simplePos="0" relativeHeight="251668480" behindDoc="0" locked="0" layoutInCell="1" allowOverlap="1" wp14:anchorId="5F630682" wp14:editId="74FD8E4D">
                <wp:simplePos x="0" y="0"/>
                <wp:positionH relativeFrom="margin">
                  <wp:align>left</wp:align>
                </wp:positionH>
                <wp:positionV relativeFrom="paragraph">
                  <wp:posOffset>385863</wp:posOffset>
                </wp:positionV>
                <wp:extent cx="1146810" cy="715993"/>
                <wp:effectExtent l="0" t="0" r="15240" b="27305"/>
                <wp:wrapNone/>
                <wp:docPr id="197" name="Rectangle 197"/>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F7C470" w14:textId="77777777" w:rsidR="00C3380D" w:rsidRDefault="00C3380D" w:rsidP="003F34AF">
                            <w:pPr>
                              <w:jc w:val="center"/>
                            </w:pPr>
                            <w:r>
                              <w:t>Search: “I need a fast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30682" id="Rectangle 197" o:spid="_x0000_s1039" style="position:absolute;left:0;text-align:left;margin-left:0;margin-top:30.4pt;width:90.3pt;height:56.4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3aA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" fillcolor="#82a0d7 [2164]" strokecolor="#4472c4 [3204]" strokeweight=".5pt">
                <v:fill color2="#678ccf [2612]" rotate="t" colors="0 #a8b7df;.5 #9aabd9;1 #879ed7" focus="100%" type="gradient">
                  <o:fill v:ext="view" type="gradientUnscaled"/>
                </v:fill>
                <v:textbox>
                  <w:txbxContent>
                    <w:p w14:paraId="42F7C470" w14:textId="77777777" w:rsidR="00C3380D" w:rsidRDefault="00C3380D" w:rsidP="003F34AF">
                      <w:pPr>
                        <w:jc w:val="center"/>
                      </w:pPr>
                      <w:r>
                        <w:t>Search: “I need a fast laptop”</w:t>
                      </w:r>
                    </w:p>
                  </w:txbxContent>
                </v:textbox>
                <w10:wrap anchorx="margin"/>
              </v:rect>
            </w:pict>
          </mc:Fallback>
        </mc:AlternateContent>
      </w:r>
      <w:r>
        <w:t>e.g.</w:t>
      </w:r>
    </w:p>
    <w:p w14:paraId="56676690" w14:textId="77777777" w:rsidR="003F34AF" w:rsidRDefault="003F34AF" w:rsidP="003F34AF">
      <w:pPr>
        <w:ind w:firstLine="360"/>
      </w:pPr>
      <w:r w:rsidRPr="00CB7F83">
        <w:rPr>
          <w:noProof/>
        </w:rPr>
        <mc:AlternateContent>
          <mc:Choice Requires="wps">
            <w:drawing>
              <wp:anchor distT="0" distB="0" distL="114300" distR="114300" simplePos="0" relativeHeight="251671552" behindDoc="0" locked="0" layoutInCell="1" allowOverlap="1" wp14:anchorId="3E492173" wp14:editId="16950DD3">
                <wp:simplePos x="0" y="0"/>
                <wp:positionH relativeFrom="margin">
                  <wp:posOffset>4649637</wp:posOffset>
                </wp:positionH>
                <wp:positionV relativeFrom="paragraph">
                  <wp:posOffset>4602</wp:posOffset>
                </wp:positionV>
                <wp:extent cx="1656271" cy="664234"/>
                <wp:effectExtent l="0" t="0" r="20320" b="21590"/>
                <wp:wrapNone/>
                <wp:docPr id="205" name="Rectangle 205"/>
                <wp:cNvGraphicFramePr/>
                <a:graphic xmlns:a="http://schemas.openxmlformats.org/drawingml/2006/main">
                  <a:graphicData uri="http://schemas.microsoft.com/office/word/2010/wordprocessingShape">
                    <wps:wsp>
                      <wps:cNvSpPr/>
                      <wps:spPr>
                        <a:xfrm>
                          <a:off x="0" y="0"/>
                          <a:ext cx="1656271" cy="664234"/>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6BDAFC3" w14:textId="77777777" w:rsidR="00C3380D" w:rsidRDefault="00C3380D" w:rsidP="003F34AF">
                            <w:pPr>
                              <w:jc w:val="center"/>
                            </w:pPr>
                            <w:r>
                              <w:t>Show results matching the 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2173" id="Rectangle 205" o:spid="_x0000_s1040" style="position:absolute;left:0;text-align:left;margin-left:366.1pt;margin-top:.35pt;width:130.4pt;height:5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" fillcolor="#82a0d7 [2164]" strokecolor="#4472c4 [3204]" strokeweight=".5pt">
                <v:fill color2="#678ccf [2612]" rotate="t" colors="0 #a8b7df;.5 #9aabd9;1 #879ed7" focus="100%" type="gradient">
                  <o:fill v:ext="view" type="gradientUnscaled"/>
                </v:fill>
                <v:textbox>
                  <w:txbxContent>
                    <w:p w14:paraId="16BDAFC3" w14:textId="77777777" w:rsidR="00C3380D" w:rsidRDefault="00C3380D" w:rsidP="003F34AF">
                      <w:pPr>
                        <w:jc w:val="center"/>
                      </w:pPr>
                      <w:r>
                        <w:t>Show results matching the keyword(s)</w:t>
                      </w:r>
                    </w:p>
                  </w:txbxContent>
                </v:textbox>
                <w10:wrap anchorx="margin"/>
              </v:rect>
            </w:pict>
          </mc:Fallback>
        </mc:AlternateContent>
      </w:r>
      <w:r w:rsidRPr="00CB7F83">
        <w:rPr>
          <w:noProof/>
        </w:rPr>
        <mc:AlternateContent>
          <mc:Choice Requires="wps">
            <w:drawing>
              <wp:anchor distT="0" distB="0" distL="114300" distR="114300" simplePos="0" relativeHeight="251659264" behindDoc="0" locked="0" layoutInCell="1" allowOverlap="1" wp14:anchorId="6F401158" wp14:editId="07E657EE">
                <wp:simplePos x="0" y="0"/>
                <wp:positionH relativeFrom="column">
                  <wp:posOffset>3973351</wp:posOffset>
                </wp:positionH>
                <wp:positionV relativeFrom="paragraph">
                  <wp:posOffset>329278</wp:posOffset>
                </wp:positionV>
                <wp:extent cx="603849"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820C2" id="Straight Arrow Connector 204" o:spid="_x0000_s1026" type="#_x0000_t32" style="position:absolute;left:0;text-align:left;margin-left:312.85pt;margin-top:25.95pt;width:47.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TR3gEAAA0EAAAOAAAAZHJzL2Uyb0RvYy54bWysU9uO0zAQfUfiHyy/06RlWe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" strokecolor="#4472c4 [3204]" strokeweight="1.5pt">
                <v:stroke endarrow="block" joinstyle="miter"/>
              </v:shape>
            </w:pict>
          </mc:Fallback>
        </mc:AlternateContent>
      </w:r>
      <w:r w:rsidRPr="00CB7F83">
        <w:rPr>
          <w:noProof/>
        </w:rPr>
        <mc:AlternateContent>
          <mc:Choice Requires="wps">
            <w:drawing>
              <wp:anchor distT="0" distB="0" distL="114300" distR="114300" simplePos="0" relativeHeight="251670528" behindDoc="0" locked="0" layoutInCell="1" allowOverlap="1" wp14:anchorId="2AC7FBC9" wp14:editId="55131BF2">
                <wp:simplePos x="0" y="0"/>
                <wp:positionH relativeFrom="margin">
                  <wp:posOffset>3118785</wp:posOffset>
                </wp:positionH>
                <wp:positionV relativeFrom="paragraph">
                  <wp:posOffset>1270</wp:posOffset>
                </wp:positionV>
                <wp:extent cx="1146810" cy="715993"/>
                <wp:effectExtent l="0" t="0" r="15240" b="27305"/>
                <wp:wrapNone/>
                <wp:docPr id="201" name="Rectangle 201"/>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82AC55" w14:textId="77777777" w:rsidR="00C3380D" w:rsidRDefault="00C3380D" w:rsidP="003F34AF">
                            <w:pPr>
                              <w:jc w:val="center"/>
                            </w:pPr>
                            <w:r>
                              <w:t xml:space="preserve">I need a </w:t>
                            </w:r>
                            <w:r w:rsidRPr="00CB7F83">
                              <w:rPr>
                                <w:b/>
                                <w:bCs/>
                                <w:i/>
                                <w:iCs/>
                              </w:rPr>
                              <w:t>fast</w:t>
                            </w:r>
                            <w:r>
                              <w:t xml:space="preserve">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7FBC9" id="Rectangle 201" o:spid="_x0000_s1041" style="position:absolute;left:0;text-align:left;margin-left:245.55pt;margin-top:.1pt;width:90.3pt;height:56.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" fillcolor="#82a0d7 [2164]" strokecolor="#4472c4 [3204]" strokeweight=".5pt">
                <v:fill color2="#678ccf [2612]" rotate="t" colors="0 #a8b7df;.5 #9aabd9;1 #879ed7" focus="100%" type="gradient">
                  <o:fill v:ext="view" type="gradientUnscaled"/>
                </v:fill>
                <v:textbox>
                  <w:txbxContent>
                    <w:p w14:paraId="2982AC55" w14:textId="77777777" w:rsidR="00C3380D" w:rsidRDefault="00C3380D" w:rsidP="003F34AF">
                      <w:pPr>
                        <w:jc w:val="center"/>
                      </w:pPr>
                      <w:r>
                        <w:t xml:space="preserve">I need a </w:t>
                      </w:r>
                      <w:r w:rsidRPr="00CB7F83">
                        <w:rPr>
                          <w:b/>
                          <w:bCs/>
                          <w:i/>
                          <w:iCs/>
                        </w:rPr>
                        <w:t>fast</w:t>
                      </w:r>
                      <w:r>
                        <w:t xml:space="preserve"> laptop</w:t>
                      </w:r>
                    </w:p>
                  </w:txbxContent>
                </v:textbox>
                <w10:wrap anchorx="margin"/>
              </v:rect>
            </w:pict>
          </mc:Fallback>
        </mc:AlternateContent>
      </w:r>
      <w:r w:rsidRPr="00CB7F83">
        <w:rPr>
          <w:noProof/>
        </w:rPr>
        <mc:AlternateContent>
          <mc:Choice Requires="wps">
            <w:drawing>
              <wp:anchor distT="0" distB="0" distL="114300" distR="114300" simplePos="0" relativeHeight="251660288" behindDoc="0" locked="0" layoutInCell="1" allowOverlap="1" wp14:anchorId="5923E928" wp14:editId="51B47FFE">
                <wp:simplePos x="0" y="0"/>
                <wp:positionH relativeFrom="column">
                  <wp:posOffset>2472426</wp:posOffset>
                </wp:positionH>
                <wp:positionV relativeFrom="paragraph">
                  <wp:posOffset>372146</wp:posOffset>
                </wp:positionV>
                <wp:extent cx="603849"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CFCAB" id="Straight Arrow Connector 203" o:spid="_x0000_s1026" type="#_x0000_t32" style="position:absolute;left:0;text-align:left;margin-left:194.7pt;margin-top:29.3pt;width:47.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pO3gEAAA0EAAAOAAAAZHJzL2Uyb0RvYy54bWysU9uO0zAQfUfiHyy/06RdWO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" strokecolor="#4472c4 [3204]" strokeweight="1.5pt">
                <v:stroke endarrow="block" joinstyle="miter"/>
              </v:shape>
            </w:pict>
          </mc:Fallback>
        </mc:AlternateContent>
      </w:r>
      <w:r w:rsidRPr="00CB7F83">
        <w:rPr>
          <w:noProof/>
        </w:rPr>
        <mc:AlternateContent>
          <mc:Choice Requires="wps">
            <w:drawing>
              <wp:anchor distT="0" distB="0" distL="114300" distR="114300" simplePos="0" relativeHeight="251669504" behindDoc="0" locked="0" layoutInCell="1" allowOverlap="1" wp14:anchorId="149F12A9" wp14:editId="359B99A3">
                <wp:simplePos x="0" y="0"/>
                <wp:positionH relativeFrom="margin">
                  <wp:posOffset>1558255</wp:posOffset>
                </wp:positionH>
                <wp:positionV relativeFrom="paragraph">
                  <wp:posOffset>1270</wp:posOffset>
                </wp:positionV>
                <wp:extent cx="1146810" cy="715993"/>
                <wp:effectExtent l="0" t="0" r="15240" b="27305"/>
                <wp:wrapNone/>
                <wp:docPr id="200" name="Rectangle 200"/>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C682A3" w14:textId="77777777" w:rsidR="00C3380D" w:rsidRDefault="00C3380D" w:rsidP="003F34AF">
                            <w:pPr>
                              <w:jc w:val="center"/>
                            </w:pPr>
                            <w:r>
                              <w:t>Text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F12A9" id="Rectangle 200" o:spid="_x0000_s1042" style="position:absolute;left:0;text-align:left;margin-left:122.7pt;margin-top:.1pt;width:90.3pt;height:5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dQZwIAACw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" fillcolor="#82a0d7 [2164]" strokecolor="#4472c4 [3204]" strokeweight=".5pt">
                <v:fill color2="#678ccf [2612]" rotate="t" colors="0 #a8b7df;.5 #9aabd9;1 #879ed7" focus="100%" type="gradient">
                  <o:fill v:ext="view" type="gradientUnscaled"/>
                </v:fill>
                <v:textbox>
                  <w:txbxContent>
                    <w:p w14:paraId="1FC682A3" w14:textId="77777777" w:rsidR="00C3380D" w:rsidRDefault="00C3380D" w:rsidP="003F34AF">
                      <w:pPr>
                        <w:jc w:val="center"/>
                      </w:pPr>
                      <w:r>
                        <w:t>Text Analysis</w:t>
                      </w:r>
                    </w:p>
                  </w:txbxContent>
                </v:textbox>
                <w10:wrap anchorx="margin"/>
              </v:rect>
            </w:pict>
          </mc:Fallback>
        </mc:AlternateContent>
      </w:r>
      <w:r w:rsidRPr="00CB7F83">
        <w:rPr>
          <w:noProof/>
        </w:rPr>
        <mc:AlternateContent>
          <mc:Choice Requires="wps">
            <w:drawing>
              <wp:anchor distT="0" distB="0" distL="114300" distR="114300" simplePos="0" relativeHeight="251661312" behindDoc="0" locked="0" layoutInCell="1" allowOverlap="1" wp14:anchorId="2D61DD8E" wp14:editId="1E7D542C">
                <wp:simplePos x="0" y="0"/>
                <wp:positionH relativeFrom="column">
                  <wp:posOffset>937068</wp:posOffset>
                </wp:positionH>
                <wp:positionV relativeFrom="paragraph">
                  <wp:posOffset>363592</wp:posOffset>
                </wp:positionV>
                <wp:extent cx="603849" cy="0"/>
                <wp:effectExtent l="0" t="76200" r="25400" b="95250"/>
                <wp:wrapNone/>
                <wp:docPr id="202" name="Straight Arrow Connector 202"/>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B3E76" id="Straight Arrow Connector 202" o:spid="_x0000_s1026" type="#_x0000_t32" style="position:absolute;left:0;text-align:left;margin-left:73.8pt;margin-top:28.65pt;width:47.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" strokecolor="#4472c4 [3204]" strokeweight="1.5pt">
                <v:stroke endarrow="block" joinstyle="miter"/>
              </v:shape>
            </w:pict>
          </mc:Fallback>
        </mc:AlternateContent>
      </w:r>
    </w:p>
    <w:p w14:paraId="57D67495" w14:textId="77777777" w:rsidR="003F34AF" w:rsidRDefault="003F34AF" w:rsidP="003F34AF">
      <w:pPr>
        <w:ind w:firstLine="360"/>
      </w:pPr>
    </w:p>
    <w:p w14:paraId="594362E7" w14:textId="77777777" w:rsidR="003F34AF" w:rsidRDefault="003F34AF" w:rsidP="003F34AF">
      <w:pPr>
        <w:ind w:firstLine="360"/>
      </w:pPr>
    </w:p>
    <w:p w14:paraId="79657BE1" w14:textId="00CBDDDD" w:rsidR="003F34AF" w:rsidRPr="00FE036F" w:rsidRDefault="003F34AF" w:rsidP="00345FAA">
      <w:pPr>
        <w:pStyle w:val="Heading3"/>
        <w:numPr>
          <w:ilvl w:val="1"/>
          <w:numId w:val="8"/>
        </w:numPr>
      </w:pPr>
      <w:bookmarkStart w:id="106" w:name="_Toc10827335"/>
      <w:r w:rsidRPr="00FE036F">
        <w:t>OAuth implementation</w:t>
      </w:r>
      <w:bookmarkEnd w:id="106"/>
    </w:p>
    <w:p w14:paraId="454E6345" w14:textId="77777777" w:rsidR="003F34AF" w:rsidRDefault="003F34AF" w:rsidP="003F34AF">
      <w:r>
        <w:t xml:space="preserve">A convenient way of signing in/up could be implemented using Google Identity platform (API) or Facebook login (API). </w:t>
      </w:r>
    </w:p>
    <w:p w14:paraId="6B4323B5" w14:textId="77777777" w:rsidR="003F34AF" w:rsidRDefault="003F34AF" w:rsidP="003F34AF">
      <w:r>
        <w:rPr>
          <w:noProof/>
        </w:rPr>
        <w:drawing>
          <wp:anchor distT="0" distB="0" distL="114300" distR="114300" simplePos="0" relativeHeight="251662336" behindDoc="0" locked="0" layoutInCell="1" allowOverlap="1" wp14:anchorId="4912EFAE" wp14:editId="7681BBED">
            <wp:simplePos x="0" y="0"/>
            <wp:positionH relativeFrom="margin">
              <wp:align>center</wp:align>
            </wp:positionH>
            <wp:positionV relativeFrom="paragraph">
              <wp:posOffset>6973</wp:posOffset>
            </wp:positionV>
            <wp:extent cx="2503170" cy="1056005"/>
            <wp:effectExtent l="0" t="0" r="0" b="0"/>
            <wp:wrapSquare wrapText="bothSides"/>
            <wp:docPr id="33"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th facebook button google"/>
                    <pic:cNvPicPr>
                      <a:picLocks noChangeAspect="1" noChangeArrowheads="1"/>
                    </pic:cNvPicPr>
                  </pic:nvPicPr>
                  <pic:blipFill rotWithShape="1">
                    <a:blip r:embed="rId38">
                      <a:extLst>
                        <a:ext uri="{28A0092B-C50C-407E-A947-70E740481C1C}">
                          <a14:useLocalDpi xmlns:a14="http://schemas.microsoft.com/office/drawing/2010/main" val="0"/>
                        </a:ext>
                      </a:extLst>
                    </a:blip>
                    <a:srcRect l="2274" t="11190" r="4711" b="61550"/>
                    <a:stretch/>
                  </pic:blipFill>
                  <pic:spPr bwMode="auto">
                    <a:xfrm>
                      <a:off x="0" y="0"/>
                      <a:ext cx="2503170"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DC833" w14:textId="77777777" w:rsidR="003F34AF" w:rsidRDefault="003F34AF" w:rsidP="003F34AF"/>
    <w:p w14:paraId="550984FF" w14:textId="77777777" w:rsidR="00F60DC7" w:rsidRDefault="00F60DC7">
      <w:pPr>
        <w:rPr>
          <w:rFonts w:asciiTheme="majorHAnsi" w:eastAsiaTheme="majorEastAsia" w:hAnsiTheme="majorHAnsi" w:cstheme="majorBidi"/>
          <w:color w:val="2F5496" w:themeColor="accent1" w:themeShade="BF"/>
          <w:sz w:val="40"/>
          <w:szCs w:val="40"/>
        </w:rPr>
      </w:pPr>
      <w:r>
        <w:br w:type="page"/>
      </w:r>
    </w:p>
    <w:p w14:paraId="25315981" w14:textId="1F4E4C84" w:rsidR="004B198C" w:rsidRDefault="004B198C" w:rsidP="00744655">
      <w:pPr>
        <w:pStyle w:val="Heading1"/>
        <w:numPr>
          <w:ilvl w:val="0"/>
          <w:numId w:val="8"/>
        </w:numPr>
        <w:jc w:val="left"/>
      </w:pPr>
      <w:bookmarkStart w:id="107" w:name="_Toc10827336"/>
      <w:r>
        <w:rPr>
          <w:rFonts w:hint="eastAsia"/>
        </w:rPr>
        <w:lastRenderedPageBreak/>
        <w:t>A</w:t>
      </w:r>
      <w:r>
        <w:t>ppendices</w:t>
      </w:r>
      <w:bookmarkEnd w:id="107"/>
    </w:p>
    <w:p w14:paraId="1639EF02" w14:textId="77777777" w:rsidR="002B2B94" w:rsidRPr="002B2B94" w:rsidRDefault="002B2B94" w:rsidP="002B2B94"/>
    <w:p w14:paraId="7143661A" w14:textId="4792DE11" w:rsidR="0050459E" w:rsidRDefault="00EA24AE" w:rsidP="0050459E">
      <w:r>
        <w:rPr>
          <w:rFonts w:hint="eastAsia"/>
        </w:rPr>
        <w:t xml:space="preserve">이번 </w:t>
      </w:r>
      <w:r w:rsidR="0050459E">
        <w:rPr>
          <w:rFonts w:hint="eastAsia"/>
        </w:rPr>
        <w:t xml:space="preserve">챕터에서는 </w:t>
      </w:r>
      <w:r>
        <w:rPr>
          <w:rFonts w:hint="eastAsia"/>
        </w:rPr>
        <w:t xml:space="preserve">앞서 </w:t>
      </w:r>
      <w:r w:rsidR="0050459E">
        <w:rPr>
          <w:rFonts w:hint="eastAsia"/>
        </w:rPr>
        <w:t>본문에서 다루지 못한 시스템 개발에</w:t>
      </w:r>
      <w:r w:rsidR="0050459E">
        <w:t xml:space="preserve"> </w:t>
      </w:r>
      <w:r w:rsidR="0050459E">
        <w:rPr>
          <w:rFonts w:hint="eastAsia"/>
        </w:rPr>
        <w:t>관련된 세부 정보를 다룬다.</w:t>
      </w:r>
      <w:r w:rsidR="0050459E">
        <w:t xml:space="preserve"> </w:t>
      </w:r>
      <w:r w:rsidR="0050459E">
        <w:rPr>
          <w:rFonts w:hint="eastAsia"/>
        </w:rPr>
        <w:t>시스템 운영 환경에 필요한 하드웨어 요구사항,</w:t>
      </w:r>
      <w:r w:rsidR="0050459E">
        <w:t xml:space="preserve"> </w:t>
      </w:r>
      <w:r w:rsidR="0050459E">
        <w:rPr>
          <w:rFonts w:hint="eastAsia"/>
        </w:rPr>
        <w:t>시스템에 사용되는 데이터베이스의 개략적 구조</w:t>
      </w:r>
      <w:r w:rsidR="00CF2109">
        <w:t xml:space="preserve"> </w:t>
      </w:r>
      <w:r w:rsidR="00CF2109">
        <w:rPr>
          <w:rFonts w:hint="eastAsia"/>
        </w:rPr>
        <w:t>등에 대해 기술한다.</w:t>
      </w:r>
    </w:p>
    <w:p w14:paraId="685E10CF" w14:textId="77777777" w:rsidR="002B2B94" w:rsidRPr="0050459E" w:rsidRDefault="002B2B94" w:rsidP="0050459E"/>
    <w:p w14:paraId="41B0F525" w14:textId="26789A87" w:rsidR="00EA12AD" w:rsidRDefault="00EA12AD" w:rsidP="001E495D">
      <w:pPr>
        <w:pStyle w:val="Heading2"/>
        <w:numPr>
          <w:ilvl w:val="1"/>
          <w:numId w:val="8"/>
        </w:numPr>
        <w:jc w:val="left"/>
      </w:pPr>
      <w:bookmarkStart w:id="108" w:name="_Toc10827337"/>
      <w:r>
        <w:t>Hardware requirement</w:t>
      </w:r>
      <w:r w:rsidR="00221AE1">
        <w:t>s</w:t>
      </w:r>
      <w:bookmarkEnd w:id="108"/>
    </w:p>
    <w:p w14:paraId="53216904" w14:textId="77777777" w:rsidR="002B2B94" w:rsidRPr="002B2B94" w:rsidRDefault="002B2B94" w:rsidP="002B2B94"/>
    <w:p w14:paraId="3CB97677" w14:textId="43C6A4BB" w:rsidR="00EA24AE" w:rsidRDefault="00EA24AE" w:rsidP="00D30F4E">
      <w:pPr>
        <w:jc w:val="both"/>
      </w:pPr>
      <w:r>
        <w:rPr>
          <w:rFonts w:hint="eastAsia"/>
        </w:rPr>
        <w:t xml:space="preserve">본 시스템은 </w:t>
      </w:r>
      <w:r>
        <w:t xml:space="preserve">HTML </w:t>
      </w:r>
      <w:r>
        <w:rPr>
          <w:rFonts w:hint="eastAsia"/>
        </w:rPr>
        <w:t>5</w:t>
      </w:r>
      <w:r>
        <w:t xml:space="preserve">, </w:t>
      </w:r>
      <w:r>
        <w:rPr>
          <w:rFonts w:hint="eastAsia"/>
        </w:rPr>
        <w:t>E</w:t>
      </w:r>
      <w:r>
        <w:t>S 6</w:t>
      </w:r>
      <w:r>
        <w:rPr>
          <w:rFonts w:hint="eastAsia"/>
        </w:rPr>
        <w:t xml:space="preserve"> 등 최신 웹</w:t>
      </w:r>
      <w:r>
        <w:t xml:space="preserve"> </w:t>
      </w:r>
      <w:r>
        <w:rPr>
          <w:rFonts w:hint="eastAsia"/>
        </w:rPr>
        <w:t>기술을 사용한 웹 애플리케이션으로 개발되고 있다.</w:t>
      </w:r>
      <w:r>
        <w:t xml:space="preserve"> </w:t>
      </w:r>
      <w:r>
        <w:rPr>
          <w:rFonts w:hint="eastAsia"/>
        </w:rPr>
        <w:t>그러므로 본 시스템을 사용하기 위해서는</w:t>
      </w:r>
      <w:r>
        <w:t xml:space="preserve"> HTML </w:t>
      </w:r>
      <w:r>
        <w:rPr>
          <w:rFonts w:hint="eastAsia"/>
        </w:rPr>
        <w:t>5,</w:t>
      </w:r>
      <w:r>
        <w:t xml:space="preserve"> </w:t>
      </w:r>
      <w:r>
        <w:rPr>
          <w:rFonts w:hint="eastAsia"/>
        </w:rPr>
        <w:t>E</w:t>
      </w:r>
      <w:r>
        <w:t xml:space="preserve">S 6 </w:t>
      </w:r>
      <w:r>
        <w:rPr>
          <w:rFonts w:hint="eastAsia"/>
        </w:rPr>
        <w:t>등을 지원하는 최신 웹브라우저를 갖추어야 하며,</w:t>
      </w:r>
      <w:r>
        <w:t xml:space="preserve"> </w:t>
      </w:r>
      <w:r>
        <w:rPr>
          <w:rFonts w:hint="eastAsia"/>
        </w:rPr>
        <w:t>백엔드 서버에서 상품 목록과 리뷰 목록,</w:t>
      </w:r>
      <w:r>
        <w:t xml:space="preserve"> </w:t>
      </w:r>
      <w:r>
        <w:rPr>
          <w:rFonts w:hint="eastAsia"/>
        </w:rPr>
        <w:t>추천 카테고리 등을 업데이트하므로 항상 네트워크에 연결되어 있어야 한다.</w:t>
      </w:r>
      <w:r>
        <w:t xml:space="preserve"> </w:t>
      </w:r>
      <w:r>
        <w:rPr>
          <w:rFonts w:hint="eastAsia"/>
        </w:rPr>
        <w:t xml:space="preserve">또한 본 시스템은 모바일 접속 환경을 위해 </w:t>
      </w:r>
      <w:r>
        <w:t xml:space="preserve">Progressive Web App </w:t>
      </w:r>
      <w:r>
        <w:rPr>
          <w:rFonts w:hint="eastAsia"/>
        </w:rPr>
        <w:t xml:space="preserve">기술을 적용해 웹브라우저에 주소를 입력하지 않고도 네이티브 애플리케이션처럼 작동하는 </w:t>
      </w:r>
      <w:r w:rsidR="00D45A82">
        <w:rPr>
          <w:rFonts w:hint="eastAsia"/>
        </w:rPr>
        <w:t>사용자 경험을 제공하는데,</w:t>
      </w:r>
      <w:r w:rsidR="00D45A82">
        <w:t xml:space="preserve"> </w:t>
      </w:r>
      <w:r w:rsidR="00D45A82">
        <w:rPr>
          <w:rFonts w:hint="eastAsia"/>
        </w:rPr>
        <w:t>이를 사용하기 위해서는P</w:t>
      </w:r>
      <w:r w:rsidR="00D45A82">
        <w:t>rogressive Web App</w:t>
      </w:r>
      <w:r w:rsidR="00D45A82">
        <w:rPr>
          <w:rFonts w:hint="eastAsia"/>
        </w:rPr>
        <w:t xml:space="preserve">을 지원하는 최신 운영체제와 브라우저가 필요하다. </w:t>
      </w:r>
    </w:p>
    <w:p w14:paraId="36AA7173" w14:textId="7BCCE1A4" w:rsidR="002B2B94" w:rsidRDefault="002B2B94" w:rsidP="00D30F4E">
      <w:pPr>
        <w:jc w:val="both"/>
      </w:pPr>
    </w:p>
    <w:p w14:paraId="7DF93E0B" w14:textId="5DCE3ABC" w:rsidR="001E495D"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3F4BFF9" w:rsidR="005527D0" w:rsidRDefault="00EA12AD" w:rsidP="001E495D">
      <w:pPr>
        <w:pStyle w:val="Heading2"/>
        <w:numPr>
          <w:ilvl w:val="1"/>
          <w:numId w:val="8"/>
        </w:numPr>
        <w:jc w:val="left"/>
      </w:pPr>
      <w:bookmarkStart w:id="109" w:name="_Toc10827338"/>
      <w:r>
        <w:rPr>
          <w:rFonts w:hint="eastAsia"/>
        </w:rPr>
        <w:lastRenderedPageBreak/>
        <w:t>D</w:t>
      </w:r>
      <w:r>
        <w:t>atabase requirement</w:t>
      </w:r>
      <w:r w:rsidR="00221AE1">
        <w:t>s</w:t>
      </w:r>
      <w:bookmarkEnd w:id="109"/>
    </w:p>
    <w:p w14:paraId="745768FB" w14:textId="77777777" w:rsidR="002B2B94" w:rsidRPr="002B2B94" w:rsidRDefault="002B2B94" w:rsidP="002B2B94"/>
    <w:p w14:paraId="270A5BCA" w14:textId="2D8A051B" w:rsidR="005527D0" w:rsidRDefault="005527D0" w:rsidP="005527D0">
      <w:r>
        <w:rPr>
          <w:rFonts w:hint="eastAsia"/>
        </w:rPr>
        <w:t xml:space="preserve">본 시스템은 </w:t>
      </w:r>
      <w:r>
        <w:t>RDBMS</w:t>
      </w:r>
      <w:r>
        <w:rPr>
          <w:rFonts w:hint="eastAsia"/>
        </w:rPr>
        <w:t>를 사용해 데이터를 저장한다.</w:t>
      </w:r>
      <w:r>
        <w:t xml:space="preserve"> </w:t>
      </w:r>
      <w:r w:rsidR="00A560FF">
        <w:rPr>
          <w:rFonts w:hint="eastAsia"/>
        </w:rPr>
        <w:t>데이터베이스를 이루는 각 엔티티</w:t>
      </w:r>
      <w:r w:rsidR="00166433">
        <w:rPr>
          <w:rFonts w:hint="eastAsia"/>
        </w:rPr>
        <w:t xml:space="preserve">는 </w:t>
      </w:r>
      <w:r w:rsidR="00A560FF">
        <w:rPr>
          <w:rFonts w:hint="eastAsia"/>
        </w:rPr>
        <w:t>다음과 같다.</w:t>
      </w:r>
      <w:r w:rsidR="00A560FF">
        <w:t xml:space="preserve"> </w:t>
      </w:r>
      <w:r w:rsidR="00A560FF">
        <w:rPr>
          <w:rFonts w:hint="eastAsia"/>
        </w:rPr>
        <w:t xml:space="preserve">세부적인 데이터베이스 설계는 </w:t>
      </w:r>
      <w:r w:rsidR="00A560FF">
        <w:t xml:space="preserve">Design Architecture </w:t>
      </w:r>
      <w:r w:rsidR="00A560FF">
        <w:rPr>
          <w:rFonts w:hint="eastAsia"/>
        </w:rPr>
        <w:t>문서에서 다루게 된다.</w:t>
      </w:r>
    </w:p>
    <w:p w14:paraId="5DD99F55" w14:textId="5F5C59D1" w:rsidR="00A560FF" w:rsidRDefault="00A560FF"/>
    <w:p w14:paraId="537026CE" w14:textId="3B05216C" w:rsidR="005527D0" w:rsidRDefault="005527D0" w:rsidP="001E495D">
      <w:pPr>
        <w:pStyle w:val="Heading3"/>
        <w:numPr>
          <w:ilvl w:val="0"/>
          <w:numId w:val="42"/>
        </w:numPr>
      </w:pPr>
      <w:bookmarkStart w:id="110" w:name="_Toc10827339"/>
      <w:r>
        <w:rPr>
          <w:rFonts w:hint="eastAsia"/>
        </w:rPr>
        <w:t>U</w:t>
      </w:r>
      <w:r>
        <w:t>ser</w:t>
      </w:r>
      <w:bookmarkEnd w:id="110"/>
    </w:p>
    <w:p w14:paraId="36AF51D7" w14:textId="1E5D4663" w:rsidR="00166433" w:rsidRPr="00166433" w:rsidRDefault="00166433" w:rsidP="00166433">
      <w:r>
        <w:rPr>
          <w:rFonts w:hint="eastAsia"/>
        </w:rPr>
        <w:t>시스템의 사용자 정보를 담고 있는 엔티티</w:t>
      </w:r>
    </w:p>
    <w:p w14:paraId="108D7F2F" w14:textId="3A30253C" w:rsidR="005527D0" w:rsidRDefault="005527D0" w:rsidP="001E495D">
      <w:pPr>
        <w:pStyle w:val="Heading3"/>
        <w:numPr>
          <w:ilvl w:val="0"/>
          <w:numId w:val="42"/>
        </w:numPr>
      </w:pPr>
      <w:bookmarkStart w:id="111" w:name="_Toc10827340"/>
      <w:r>
        <w:rPr>
          <w:rFonts w:hint="eastAsia"/>
        </w:rPr>
        <w:t>I</w:t>
      </w:r>
      <w:r>
        <w:t>tem</w:t>
      </w:r>
      <w:bookmarkEnd w:id="111"/>
    </w:p>
    <w:p w14:paraId="77BAA317" w14:textId="5E6024B9" w:rsidR="00166433" w:rsidRPr="00166433" w:rsidRDefault="00166433" w:rsidP="00166433">
      <w:r>
        <w:rPr>
          <w:rFonts w:hint="eastAsia"/>
        </w:rPr>
        <w:t>상품의 정보를 담고 있는 엔티티</w:t>
      </w:r>
    </w:p>
    <w:p w14:paraId="1F54F974" w14:textId="493A776E" w:rsidR="005527D0" w:rsidRDefault="005527D0" w:rsidP="001E495D">
      <w:pPr>
        <w:pStyle w:val="Heading3"/>
        <w:numPr>
          <w:ilvl w:val="0"/>
          <w:numId w:val="42"/>
        </w:numPr>
      </w:pPr>
      <w:bookmarkStart w:id="112" w:name="_Toc10827341"/>
      <w:r>
        <w:rPr>
          <w:rFonts w:hint="eastAsia"/>
        </w:rPr>
        <w:t>R</w:t>
      </w:r>
      <w:r>
        <w:t>eview</w:t>
      </w:r>
      <w:bookmarkEnd w:id="112"/>
    </w:p>
    <w:p w14:paraId="72ECD825" w14:textId="0DF4A463" w:rsidR="00166433" w:rsidRPr="00166433" w:rsidRDefault="00166433" w:rsidP="00166433">
      <w:r>
        <w:rPr>
          <w:rFonts w:hint="eastAsia"/>
        </w:rPr>
        <w:t>상품 리뷰의 정보를 담고 있는 엔티티</w:t>
      </w:r>
    </w:p>
    <w:p w14:paraId="3336F275" w14:textId="3A123605" w:rsidR="00A560FF" w:rsidRDefault="00A560FF" w:rsidP="001E495D">
      <w:pPr>
        <w:pStyle w:val="Heading3"/>
        <w:numPr>
          <w:ilvl w:val="0"/>
          <w:numId w:val="42"/>
        </w:numPr>
      </w:pPr>
      <w:bookmarkStart w:id="113" w:name="_Toc10827342"/>
      <w:r>
        <w:rPr>
          <w:rFonts w:hint="eastAsia"/>
        </w:rPr>
        <w:t>A</w:t>
      </w:r>
      <w:r>
        <w:t>uthority</w:t>
      </w:r>
      <w:bookmarkEnd w:id="113"/>
    </w:p>
    <w:p w14:paraId="77E551FF" w14:textId="6A7B66FF" w:rsidR="00166433" w:rsidRPr="00166433" w:rsidRDefault="00166433" w:rsidP="00166433">
      <w:r>
        <w:rPr>
          <w:rFonts w:hint="eastAsia"/>
        </w:rPr>
        <w:t>사용자의 권한 정보를 담고 있는 엔티티</w:t>
      </w:r>
    </w:p>
    <w:p w14:paraId="075C4F80" w14:textId="18AEA3B1" w:rsidR="00A560FF" w:rsidRDefault="00A560FF" w:rsidP="001E495D">
      <w:pPr>
        <w:pStyle w:val="Heading3"/>
        <w:numPr>
          <w:ilvl w:val="0"/>
          <w:numId w:val="42"/>
        </w:numPr>
      </w:pPr>
      <w:bookmarkStart w:id="114" w:name="_Toc10827343"/>
      <w:r>
        <w:rPr>
          <w:rFonts w:hint="eastAsia"/>
        </w:rPr>
        <w:t>R</w:t>
      </w:r>
      <w:r>
        <w:t>ecommendCategory</w:t>
      </w:r>
      <w:bookmarkEnd w:id="114"/>
    </w:p>
    <w:p w14:paraId="6114964B" w14:textId="10AF1124" w:rsidR="00166433" w:rsidRPr="00166433" w:rsidRDefault="00166433" w:rsidP="00166433">
      <w:r>
        <w:rPr>
          <w:rFonts w:hint="eastAsia"/>
        </w:rPr>
        <w:t>추천 카테고리에 대한 정보를 담고 있는 엔티티</w:t>
      </w:r>
    </w:p>
    <w:p w14:paraId="27932351" w14:textId="23334D92" w:rsidR="00A560FF" w:rsidRDefault="00A560FF" w:rsidP="001E495D">
      <w:pPr>
        <w:pStyle w:val="Heading3"/>
        <w:numPr>
          <w:ilvl w:val="0"/>
          <w:numId w:val="42"/>
        </w:numPr>
      </w:pPr>
      <w:bookmarkStart w:id="115" w:name="_Toc10827344"/>
      <w:r>
        <w:rPr>
          <w:rFonts w:hint="eastAsia"/>
        </w:rPr>
        <w:t>B</w:t>
      </w:r>
      <w:r>
        <w:t>ookmark</w:t>
      </w:r>
      <w:bookmarkEnd w:id="115"/>
    </w:p>
    <w:p w14:paraId="27B95099" w14:textId="2D9DC992" w:rsidR="00166433" w:rsidRPr="00166433" w:rsidRDefault="00166433" w:rsidP="00166433">
      <w:r>
        <w:rPr>
          <w:rFonts w:hint="eastAsia"/>
        </w:rPr>
        <w:t>사용자가 특정 상품에 대해 추가한 북마크에 대한 정보를 담고 있는 엔티티</w:t>
      </w:r>
    </w:p>
    <w:p w14:paraId="2482FF98" w14:textId="47AF316D" w:rsidR="00A560FF" w:rsidRDefault="00A560FF" w:rsidP="001E495D">
      <w:pPr>
        <w:pStyle w:val="Heading3"/>
        <w:numPr>
          <w:ilvl w:val="0"/>
          <w:numId w:val="42"/>
        </w:numPr>
      </w:pPr>
      <w:bookmarkStart w:id="116" w:name="_Toc10827345"/>
      <w:r>
        <w:rPr>
          <w:rFonts w:hint="eastAsia"/>
        </w:rPr>
        <w:t>R</w:t>
      </w:r>
      <w:r>
        <w:t>eference</w:t>
      </w:r>
      <w:bookmarkEnd w:id="116"/>
    </w:p>
    <w:p w14:paraId="6303742B" w14:textId="06651CBC" w:rsidR="00166433" w:rsidRPr="00166433" w:rsidRDefault="00166433" w:rsidP="00166433">
      <w:r>
        <w:rPr>
          <w:rFonts w:hint="eastAsia"/>
        </w:rPr>
        <w:t>상품 리뷰의</w:t>
      </w:r>
      <w:r>
        <w:t xml:space="preserve"> </w:t>
      </w:r>
      <w:r>
        <w:rPr>
          <w:rFonts w:hint="eastAsia"/>
        </w:rPr>
        <w:t>출처 사이트에 대한 정보를 담고 있는 엔티티</w:t>
      </w:r>
    </w:p>
    <w:p w14:paraId="62688C1A" w14:textId="3B46C310" w:rsidR="00A560FF" w:rsidRDefault="00A560FF" w:rsidP="001E495D">
      <w:pPr>
        <w:pStyle w:val="Heading3"/>
        <w:numPr>
          <w:ilvl w:val="0"/>
          <w:numId w:val="42"/>
        </w:numPr>
      </w:pPr>
      <w:bookmarkStart w:id="117" w:name="_Toc10827346"/>
      <w:r>
        <w:rPr>
          <w:rFonts w:hint="eastAsia"/>
        </w:rPr>
        <w:t>K</w:t>
      </w:r>
      <w:r>
        <w:t>eyword</w:t>
      </w:r>
      <w:bookmarkEnd w:id="117"/>
    </w:p>
    <w:p w14:paraId="16C27869" w14:textId="425DDDA3" w:rsidR="00166433" w:rsidRPr="00166433" w:rsidRDefault="00166433" w:rsidP="00166433">
      <w:r>
        <w:rPr>
          <w:rFonts w:hint="eastAsia"/>
        </w:rPr>
        <w:t>검색,</w:t>
      </w:r>
      <w:r>
        <w:t xml:space="preserve"> </w:t>
      </w:r>
      <w:r>
        <w:rPr>
          <w:rFonts w:hint="eastAsia"/>
        </w:rPr>
        <w:t>추천 시스템에 필요한 키워드에 대한 정보를 담고 있는 엔티티</w:t>
      </w:r>
    </w:p>
    <w:p w14:paraId="19F2A6A4" w14:textId="5C4D820C" w:rsidR="00A62BF6" w:rsidRPr="00A560FF" w:rsidRDefault="00A62BF6" w:rsidP="005527D0">
      <w:r>
        <w:br w:type="page"/>
      </w:r>
    </w:p>
    <w:p w14:paraId="0CEFB0B5" w14:textId="6B8186DE" w:rsidR="004B198C" w:rsidRDefault="001E495D" w:rsidP="001E495D">
      <w:pPr>
        <w:pStyle w:val="Heading1"/>
        <w:jc w:val="left"/>
      </w:pPr>
      <w:bookmarkStart w:id="118" w:name="_Toc10827347"/>
      <w:r>
        <w:lastRenderedPageBreak/>
        <w:t xml:space="preserve">10. </w:t>
      </w:r>
      <w:r w:rsidR="004B198C">
        <w:rPr>
          <w:rFonts w:hint="eastAsia"/>
        </w:rPr>
        <w:t>I</w:t>
      </w:r>
      <w:r w:rsidR="004B198C">
        <w:t>ndex</w:t>
      </w:r>
      <w:bookmarkEnd w:id="118"/>
    </w:p>
    <w:p w14:paraId="625ABC09" w14:textId="421D2BEE" w:rsidR="00DF3E07" w:rsidRDefault="001E495D" w:rsidP="001E495D">
      <w:pPr>
        <w:pStyle w:val="Heading2"/>
        <w:jc w:val="left"/>
      </w:pPr>
      <w:bookmarkStart w:id="119" w:name="_Toc10827348"/>
      <w:r>
        <w:t xml:space="preserve">10.1. </w:t>
      </w:r>
      <w:r w:rsidR="00DF3E07">
        <w:rPr>
          <w:rFonts w:hint="eastAsia"/>
        </w:rPr>
        <w:t>T</w:t>
      </w:r>
      <w:r w:rsidR="00DF3E07">
        <w:t>ables</w:t>
      </w:r>
      <w:bookmarkEnd w:id="119"/>
    </w:p>
    <w:p w14:paraId="18D549FA" w14:textId="469EC3D3" w:rsidR="009E7933" w:rsidRDefault="00EE48DC">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9286211" w:history="1">
        <w:r w:rsidR="009E7933" w:rsidRPr="009B10F3">
          <w:rPr>
            <w:rStyle w:val="Hyperlink"/>
            <w:noProof/>
          </w:rPr>
          <w:t>Table 1: Glossary</w:t>
        </w:r>
        <w:r w:rsidR="009E7933">
          <w:rPr>
            <w:noProof/>
            <w:webHidden/>
          </w:rPr>
          <w:tab/>
        </w:r>
        <w:r w:rsidR="009E7933">
          <w:rPr>
            <w:noProof/>
            <w:webHidden/>
          </w:rPr>
          <w:fldChar w:fldCharType="begin"/>
        </w:r>
        <w:r w:rsidR="009E7933">
          <w:rPr>
            <w:noProof/>
            <w:webHidden/>
          </w:rPr>
          <w:instrText xml:space="preserve"> PAGEREF _Toc9286211 \h </w:instrText>
        </w:r>
        <w:r w:rsidR="009E7933">
          <w:rPr>
            <w:noProof/>
            <w:webHidden/>
          </w:rPr>
        </w:r>
        <w:r w:rsidR="009E7933">
          <w:rPr>
            <w:noProof/>
            <w:webHidden/>
          </w:rPr>
          <w:fldChar w:fldCharType="separate"/>
        </w:r>
        <w:r w:rsidR="00366E93">
          <w:rPr>
            <w:noProof/>
            <w:webHidden/>
          </w:rPr>
          <w:t>16</w:t>
        </w:r>
        <w:r w:rsidR="009E7933">
          <w:rPr>
            <w:noProof/>
            <w:webHidden/>
          </w:rPr>
          <w:fldChar w:fldCharType="end"/>
        </w:r>
      </w:hyperlink>
    </w:p>
    <w:p w14:paraId="4983CA7F" w14:textId="37EF3AE1" w:rsidR="009E7933" w:rsidRDefault="00FC75B4">
      <w:pPr>
        <w:pStyle w:val="TableofFigures"/>
        <w:tabs>
          <w:tab w:val="right" w:leader="dot" w:pos="9016"/>
        </w:tabs>
        <w:ind w:left="1260" w:hanging="420"/>
        <w:rPr>
          <w:noProof/>
          <w:kern w:val="2"/>
          <w:sz w:val="20"/>
          <w:szCs w:val="22"/>
        </w:rPr>
      </w:pPr>
      <w:hyperlink w:anchor="_Toc9286212" w:history="1">
        <w:r w:rsidR="009E7933" w:rsidRPr="009B10F3">
          <w:rPr>
            <w:rStyle w:val="Hyperlink"/>
            <w:noProof/>
          </w:rPr>
          <w:t>Table 2: Ranking Function</w:t>
        </w:r>
        <w:r w:rsidR="009E7933">
          <w:rPr>
            <w:noProof/>
            <w:webHidden/>
          </w:rPr>
          <w:tab/>
        </w:r>
        <w:r w:rsidR="009E7933">
          <w:rPr>
            <w:noProof/>
            <w:webHidden/>
          </w:rPr>
          <w:fldChar w:fldCharType="begin"/>
        </w:r>
        <w:r w:rsidR="009E7933">
          <w:rPr>
            <w:noProof/>
            <w:webHidden/>
          </w:rPr>
          <w:instrText xml:space="preserve"> PAGEREF _Toc9286212 \h </w:instrText>
        </w:r>
        <w:r w:rsidR="009E7933">
          <w:rPr>
            <w:noProof/>
            <w:webHidden/>
          </w:rPr>
        </w:r>
        <w:r w:rsidR="009E7933">
          <w:rPr>
            <w:noProof/>
            <w:webHidden/>
          </w:rPr>
          <w:fldChar w:fldCharType="separate"/>
        </w:r>
        <w:r w:rsidR="00366E93">
          <w:rPr>
            <w:noProof/>
            <w:webHidden/>
          </w:rPr>
          <w:t>29</w:t>
        </w:r>
        <w:r w:rsidR="009E7933">
          <w:rPr>
            <w:noProof/>
            <w:webHidden/>
          </w:rPr>
          <w:fldChar w:fldCharType="end"/>
        </w:r>
      </w:hyperlink>
    </w:p>
    <w:p w14:paraId="5FFC3956" w14:textId="3300B906" w:rsidR="009E7933" w:rsidRDefault="00FC75B4">
      <w:pPr>
        <w:pStyle w:val="TableofFigures"/>
        <w:tabs>
          <w:tab w:val="right" w:leader="dot" w:pos="9016"/>
        </w:tabs>
        <w:ind w:left="1260" w:hanging="420"/>
        <w:rPr>
          <w:noProof/>
          <w:kern w:val="2"/>
          <w:sz w:val="20"/>
          <w:szCs w:val="22"/>
        </w:rPr>
      </w:pPr>
      <w:hyperlink w:anchor="_Toc9286213" w:history="1">
        <w:r w:rsidR="009E7933" w:rsidRPr="009B10F3">
          <w:rPr>
            <w:rStyle w:val="Hyperlink"/>
            <w:noProof/>
          </w:rPr>
          <w:t>Table 3: Show Item Detail</w:t>
        </w:r>
        <w:r w:rsidR="009E7933">
          <w:rPr>
            <w:noProof/>
            <w:webHidden/>
          </w:rPr>
          <w:tab/>
        </w:r>
        <w:r w:rsidR="009E7933">
          <w:rPr>
            <w:noProof/>
            <w:webHidden/>
          </w:rPr>
          <w:fldChar w:fldCharType="begin"/>
        </w:r>
        <w:r w:rsidR="009E7933">
          <w:rPr>
            <w:noProof/>
            <w:webHidden/>
          </w:rPr>
          <w:instrText xml:space="preserve"> PAGEREF _Toc9286213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6A3071DB" w14:textId="1581892E" w:rsidR="009E7933" w:rsidRDefault="00FC75B4">
      <w:pPr>
        <w:pStyle w:val="TableofFigures"/>
        <w:tabs>
          <w:tab w:val="right" w:leader="dot" w:pos="9016"/>
        </w:tabs>
        <w:ind w:left="1260" w:hanging="420"/>
        <w:rPr>
          <w:noProof/>
          <w:kern w:val="2"/>
          <w:sz w:val="20"/>
          <w:szCs w:val="22"/>
        </w:rPr>
      </w:pPr>
      <w:hyperlink w:anchor="_Toc9286214" w:history="1">
        <w:r w:rsidR="009E7933" w:rsidRPr="009B10F3">
          <w:rPr>
            <w:rStyle w:val="Hyperlink"/>
            <w:noProof/>
          </w:rPr>
          <w:t>Table 4: Add Item to Bookmark</w:t>
        </w:r>
        <w:r w:rsidR="009E7933">
          <w:rPr>
            <w:noProof/>
            <w:webHidden/>
          </w:rPr>
          <w:tab/>
        </w:r>
        <w:r w:rsidR="009E7933">
          <w:rPr>
            <w:noProof/>
            <w:webHidden/>
          </w:rPr>
          <w:fldChar w:fldCharType="begin"/>
        </w:r>
        <w:r w:rsidR="009E7933">
          <w:rPr>
            <w:noProof/>
            <w:webHidden/>
          </w:rPr>
          <w:instrText xml:space="preserve"> PAGEREF _Toc9286214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5F8CC1B0" w14:textId="17117B4D" w:rsidR="009E7933" w:rsidRDefault="00FC75B4">
      <w:pPr>
        <w:pStyle w:val="TableofFigures"/>
        <w:tabs>
          <w:tab w:val="right" w:leader="dot" w:pos="9016"/>
        </w:tabs>
        <w:ind w:left="1260" w:hanging="420"/>
        <w:rPr>
          <w:noProof/>
          <w:kern w:val="2"/>
          <w:sz w:val="20"/>
          <w:szCs w:val="22"/>
        </w:rPr>
      </w:pPr>
      <w:hyperlink w:anchor="_Toc9286215" w:history="1">
        <w:r w:rsidR="009E7933" w:rsidRPr="009B10F3">
          <w:rPr>
            <w:rStyle w:val="Hyperlink"/>
            <w:noProof/>
          </w:rPr>
          <w:t>Table 5: Show Recommendation List</w:t>
        </w:r>
        <w:r w:rsidR="009E7933">
          <w:rPr>
            <w:noProof/>
            <w:webHidden/>
          </w:rPr>
          <w:tab/>
        </w:r>
        <w:r w:rsidR="009E7933">
          <w:rPr>
            <w:noProof/>
            <w:webHidden/>
          </w:rPr>
          <w:fldChar w:fldCharType="begin"/>
        </w:r>
        <w:r w:rsidR="009E7933">
          <w:rPr>
            <w:noProof/>
            <w:webHidden/>
          </w:rPr>
          <w:instrText xml:space="preserve"> PAGEREF _Toc9286215 \h </w:instrText>
        </w:r>
        <w:r w:rsidR="009E7933">
          <w:rPr>
            <w:noProof/>
            <w:webHidden/>
          </w:rPr>
        </w:r>
        <w:r w:rsidR="009E7933">
          <w:rPr>
            <w:noProof/>
            <w:webHidden/>
          </w:rPr>
          <w:fldChar w:fldCharType="separate"/>
        </w:r>
        <w:r w:rsidR="00366E93">
          <w:rPr>
            <w:noProof/>
            <w:webHidden/>
          </w:rPr>
          <w:t>31</w:t>
        </w:r>
        <w:r w:rsidR="009E7933">
          <w:rPr>
            <w:noProof/>
            <w:webHidden/>
          </w:rPr>
          <w:fldChar w:fldCharType="end"/>
        </w:r>
      </w:hyperlink>
    </w:p>
    <w:p w14:paraId="35EF62B1" w14:textId="55A547E5" w:rsidR="009E7933" w:rsidRDefault="00FC75B4">
      <w:pPr>
        <w:pStyle w:val="TableofFigures"/>
        <w:tabs>
          <w:tab w:val="right" w:leader="dot" w:pos="9016"/>
        </w:tabs>
        <w:ind w:left="1260" w:hanging="420"/>
        <w:rPr>
          <w:noProof/>
          <w:kern w:val="2"/>
          <w:sz w:val="20"/>
          <w:szCs w:val="22"/>
        </w:rPr>
      </w:pPr>
      <w:hyperlink w:anchor="_Toc9286216" w:history="1">
        <w:r w:rsidR="009E7933" w:rsidRPr="009B10F3">
          <w:rPr>
            <w:rStyle w:val="Hyperlink"/>
            <w:noProof/>
          </w:rPr>
          <w:t>Table 6: Add Recommendation Category</w:t>
        </w:r>
        <w:r w:rsidR="009E7933">
          <w:rPr>
            <w:noProof/>
            <w:webHidden/>
          </w:rPr>
          <w:tab/>
        </w:r>
        <w:r w:rsidR="009E7933">
          <w:rPr>
            <w:noProof/>
            <w:webHidden/>
          </w:rPr>
          <w:fldChar w:fldCharType="begin"/>
        </w:r>
        <w:r w:rsidR="009E7933">
          <w:rPr>
            <w:noProof/>
            <w:webHidden/>
          </w:rPr>
          <w:instrText xml:space="preserve"> PAGEREF _Toc9286216 \h </w:instrText>
        </w:r>
        <w:r w:rsidR="009E7933">
          <w:rPr>
            <w:noProof/>
            <w:webHidden/>
          </w:rPr>
        </w:r>
        <w:r w:rsidR="009E7933">
          <w:rPr>
            <w:noProof/>
            <w:webHidden/>
          </w:rPr>
          <w:fldChar w:fldCharType="separate"/>
        </w:r>
        <w:r w:rsidR="00366E93">
          <w:rPr>
            <w:noProof/>
            <w:webHidden/>
          </w:rPr>
          <w:t>32</w:t>
        </w:r>
        <w:r w:rsidR="009E7933">
          <w:rPr>
            <w:noProof/>
            <w:webHidden/>
          </w:rPr>
          <w:fldChar w:fldCharType="end"/>
        </w:r>
      </w:hyperlink>
    </w:p>
    <w:p w14:paraId="3BA9ED67" w14:textId="3CC77448" w:rsidR="009E7933" w:rsidRDefault="00FC75B4">
      <w:pPr>
        <w:pStyle w:val="TableofFigures"/>
        <w:tabs>
          <w:tab w:val="right" w:leader="dot" w:pos="9016"/>
        </w:tabs>
        <w:ind w:left="1260" w:hanging="420"/>
        <w:rPr>
          <w:noProof/>
          <w:kern w:val="2"/>
          <w:sz w:val="20"/>
          <w:szCs w:val="22"/>
        </w:rPr>
      </w:pPr>
      <w:hyperlink w:anchor="_Toc9286217" w:history="1">
        <w:r w:rsidR="009E7933" w:rsidRPr="009B10F3">
          <w:rPr>
            <w:rStyle w:val="Hyperlink"/>
            <w:noProof/>
          </w:rPr>
          <w:t>Table 7: Mypage</w:t>
        </w:r>
        <w:r w:rsidR="009E7933">
          <w:rPr>
            <w:noProof/>
            <w:webHidden/>
          </w:rPr>
          <w:tab/>
        </w:r>
        <w:r w:rsidR="009E7933">
          <w:rPr>
            <w:noProof/>
            <w:webHidden/>
          </w:rPr>
          <w:fldChar w:fldCharType="begin"/>
        </w:r>
        <w:r w:rsidR="009E7933">
          <w:rPr>
            <w:noProof/>
            <w:webHidden/>
          </w:rPr>
          <w:instrText xml:space="preserve"> PAGEREF _Toc9286217 \h </w:instrText>
        </w:r>
        <w:r w:rsidR="009E7933">
          <w:rPr>
            <w:noProof/>
            <w:webHidden/>
          </w:rPr>
        </w:r>
        <w:r w:rsidR="009E7933">
          <w:rPr>
            <w:noProof/>
            <w:webHidden/>
          </w:rPr>
          <w:fldChar w:fldCharType="separate"/>
        </w:r>
        <w:r w:rsidR="00366E93">
          <w:rPr>
            <w:noProof/>
            <w:webHidden/>
          </w:rPr>
          <w:t>33</w:t>
        </w:r>
        <w:r w:rsidR="009E7933">
          <w:rPr>
            <w:noProof/>
            <w:webHidden/>
          </w:rPr>
          <w:fldChar w:fldCharType="end"/>
        </w:r>
      </w:hyperlink>
    </w:p>
    <w:p w14:paraId="01055EBD" w14:textId="77877258" w:rsidR="009E7933" w:rsidRDefault="00FC75B4">
      <w:pPr>
        <w:pStyle w:val="TableofFigures"/>
        <w:tabs>
          <w:tab w:val="right" w:leader="dot" w:pos="9016"/>
        </w:tabs>
        <w:ind w:left="1260" w:hanging="420"/>
        <w:rPr>
          <w:noProof/>
          <w:kern w:val="2"/>
          <w:sz w:val="20"/>
          <w:szCs w:val="22"/>
        </w:rPr>
      </w:pPr>
      <w:hyperlink w:anchor="_Toc9286218" w:history="1">
        <w:r w:rsidR="009E7933" w:rsidRPr="009B10F3">
          <w:rPr>
            <w:rStyle w:val="Hyperlink"/>
            <w:noProof/>
          </w:rPr>
          <w:t>Table 8: Login Function</w:t>
        </w:r>
        <w:r w:rsidR="009E7933">
          <w:rPr>
            <w:noProof/>
            <w:webHidden/>
          </w:rPr>
          <w:tab/>
        </w:r>
        <w:r w:rsidR="009E7933">
          <w:rPr>
            <w:noProof/>
            <w:webHidden/>
          </w:rPr>
          <w:fldChar w:fldCharType="begin"/>
        </w:r>
        <w:r w:rsidR="009E7933">
          <w:rPr>
            <w:noProof/>
            <w:webHidden/>
          </w:rPr>
          <w:instrText xml:space="preserve"> PAGEREF _Toc9286218 \h </w:instrText>
        </w:r>
        <w:r w:rsidR="009E7933">
          <w:rPr>
            <w:noProof/>
            <w:webHidden/>
          </w:rPr>
        </w:r>
        <w:r w:rsidR="009E7933">
          <w:rPr>
            <w:noProof/>
            <w:webHidden/>
          </w:rPr>
          <w:fldChar w:fldCharType="separate"/>
        </w:r>
        <w:r w:rsidR="00366E93">
          <w:rPr>
            <w:noProof/>
            <w:webHidden/>
          </w:rPr>
          <w:t>34</w:t>
        </w:r>
        <w:r w:rsidR="009E7933">
          <w:rPr>
            <w:noProof/>
            <w:webHidden/>
          </w:rPr>
          <w:fldChar w:fldCharType="end"/>
        </w:r>
      </w:hyperlink>
    </w:p>
    <w:p w14:paraId="461035BA" w14:textId="3BE62AFE" w:rsidR="009E7933" w:rsidRDefault="00FC75B4">
      <w:pPr>
        <w:pStyle w:val="TableofFigures"/>
        <w:tabs>
          <w:tab w:val="right" w:leader="dot" w:pos="9016"/>
        </w:tabs>
        <w:ind w:left="1260" w:hanging="420"/>
        <w:rPr>
          <w:noProof/>
          <w:kern w:val="2"/>
          <w:sz w:val="20"/>
          <w:szCs w:val="22"/>
        </w:rPr>
      </w:pPr>
      <w:hyperlink w:anchor="_Toc9286219" w:history="1">
        <w:r w:rsidR="009E7933" w:rsidRPr="009B10F3">
          <w:rPr>
            <w:rStyle w:val="Hyperlink"/>
            <w:noProof/>
          </w:rPr>
          <w:t>Table 9: Review Collecting System</w:t>
        </w:r>
        <w:r w:rsidR="009E7933">
          <w:rPr>
            <w:noProof/>
            <w:webHidden/>
          </w:rPr>
          <w:tab/>
        </w:r>
        <w:r w:rsidR="009E7933">
          <w:rPr>
            <w:noProof/>
            <w:webHidden/>
          </w:rPr>
          <w:fldChar w:fldCharType="begin"/>
        </w:r>
        <w:r w:rsidR="009E7933">
          <w:rPr>
            <w:noProof/>
            <w:webHidden/>
          </w:rPr>
          <w:instrText xml:space="preserve"> PAGEREF _Toc9286219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76E9FBD5" w14:textId="5522106C" w:rsidR="009E7933" w:rsidRDefault="00FC75B4">
      <w:pPr>
        <w:pStyle w:val="TableofFigures"/>
        <w:tabs>
          <w:tab w:val="right" w:leader="dot" w:pos="9016"/>
        </w:tabs>
        <w:ind w:left="1260" w:hanging="420"/>
        <w:rPr>
          <w:noProof/>
          <w:kern w:val="2"/>
          <w:sz w:val="20"/>
          <w:szCs w:val="22"/>
        </w:rPr>
      </w:pPr>
      <w:hyperlink w:anchor="_Toc9286220" w:history="1">
        <w:r w:rsidR="009E7933" w:rsidRPr="009B10F3">
          <w:rPr>
            <w:rStyle w:val="Hyperlink"/>
            <w:noProof/>
          </w:rPr>
          <w:t>Table 10: Review Analysis System</w:t>
        </w:r>
        <w:r w:rsidR="009E7933">
          <w:rPr>
            <w:noProof/>
            <w:webHidden/>
          </w:rPr>
          <w:tab/>
        </w:r>
        <w:r w:rsidR="009E7933">
          <w:rPr>
            <w:noProof/>
            <w:webHidden/>
          </w:rPr>
          <w:fldChar w:fldCharType="begin"/>
        </w:r>
        <w:r w:rsidR="009E7933">
          <w:rPr>
            <w:noProof/>
            <w:webHidden/>
          </w:rPr>
          <w:instrText xml:space="preserve"> PAGEREF _Toc9286220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096F08D4" w14:textId="343B0026" w:rsidR="009E7933" w:rsidRDefault="00FC75B4">
      <w:pPr>
        <w:pStyle w:val="TableofFigures"/>
        <w:tabs>
          <w:tab w:val="right" w:leader="dot" w:pos="9016"/>
        </w:tabs>
        <w:ind w:left="1260" w:hanging="420"/>
        <w:rPr>
          <w:noProof/>
          <w:kern w:val="2"/>
          <w:sz w:val="20"/>
          <w:szCs w:val="22"/>
        </w:rPr>
      </w:pPr>
      <w:hyperlink w:anchor="_Toc9286221" w:history="1">
        <w:r w:rsidR="009E7933" w:rsidRPr="009B10F3">
          <w:rPr>
            <w:rStyle w:val="Hyperlink"/>
            <w:noProof/>
          </w:rPr>
          <w:t>Table 11: Review Database Updater</w:t>
        </w:r>
        <w:r w:rsidR="009E7933">
          <w:rPr>
            <w:noProof/>
            <w:webHidden/>
          </w:rPr>
          <w:tab/>
        </w:r>
        <w:r w:rsidR="009E7933">
          <w:rPr>
            <w:noProof/>
            <w:webHidden/>
          </w:rPr>
          <w:fldChar w:fldCharType="begin"/>
        </w:r>
        <w:r w:rsidR="009E7933">
          <w:rPr>
            <w:noProof/>
            <w:webHidden/>
          </w:rPr>
          <w:instrText xml:space="preserve"> PAGEREF _Toc9286221 \h </w:instrText>
        </w:r>
        <w:r w:rsidR="009E7933">
          <w:rPr>
            <w:noProof/>
            <w:webHidden/>
          </w:rPr>
        </w:r>
        <w:r w:rsidR="009E7933">
          <w:rPr>
            <w:noProof/>
            <w:webHidden/>
          </w:rPr>
          <w:fldChar w:fldCharType="separate"/>
        </w:r>
        <w:r w:rsidR="00366E93">
          <w:rPr>
            <w:noProof/>
            <w:webHidden/>
          </w:rPr>
          <w:t>36</w:t>
        </w:r>
        <w:r w:rsidR="009E7933">
          <w:rPr>
            <w:noProof/>
            <w:webHidden/>
          </w:rPr>
          <w:fldChar w:fldCharType="end"/>
        </w:r>
      </w:hyperlink>
    </w:p>
    <w:p w14:paraId="7CD6DDBC" w14:textId="14646E9D" w:rsidR="001E495D" w:rsidRDefault="00EE48DC" w:rsidP="001E495D">
      <w:r>
        <w:fldChar w:fldCharType="end"/>
      </w:r>
    </w:p>
    <w:p w14:paraId="020B07A1" w14:textId="77777777" w:rsidR="001E495D" w:rsidRPr="00DF3E07" w:rsidRDefault="001E495D" w:rsidP="00DF3E07"/>
    <w:p w14:paraId="1982EF9C" w14:textId="3EEB1769" w:rsidR="007F6838" w:rsidRPr="007F6838" w:rsidRDefault="001E495D" w:rsidP="001E495D">
      <w:pPr>
        <w:pStyle w:val="Heading2"/>
        <w:jc w:val="left"/>
      </w:pPr>
      <w:bookmarkStart w:id="120" w:name="_Toc10827349"/>
      <w:r>
        <w:t xml:space="preserve">10.2. </w:t>
      </w:r>
      <w:r w:rsidR="007F6838">
        <w:rPr>
          <w:rFonts w:hint="eastAsia"/>
        </w:rPr>
        <w:t>F</w:t>
      </w:r>
      <w:r w:rsidR="007F6838">
        <w:t>igures</w:t>
      </w:r>
      <w:bookmarkEnd w:id="120"/>
    </w:p>
    <w:p w14:paraId="2AC1FC41" w14:textId="422D723E" w:rsidR="009E7933" w:rsidRDefault="007F6838">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86222" w:history="1">
        <w:r w:rsidR="009E7933" w:rsidRPr="005B05AD">
          <w:rPr>
            <w:rStyle w:val="Hyperlink"/>
            <w:noProof/>
          </w:rPr>
          <w:t>Figure 1: 온라인쇼핑 거래액 추이</w:t>
        </w:r>
        <w:r w:rsidR="009E7933">
          <w:rPr>
            <w:noProof/>
            <w:webHidden/>
          </w:rPr>
          <w:tab/>
        </w:r>
        <w:r w:rsidR="009E7933">
          <w:rPr>
            <w:noProof/>
            <w:webHidden/>
          </w:rPr>
          <w:fldChar w:fldCharType="begin"/>
        </w:r>
        <w:r w:rsidR="009E7933">
          <w:rPr>
            <w:noProof/>
            <w:webHidden/>
          </w:rPr>
          <w:instrText xml:space="preserve"> PAGEREF _Toc9286222 \h </w:instrText>
        </w:r>
        <w:r w:rsidR="009E7933">
          <w:rPr>
            <w:noProof/>
            <w:webHidden/>
          </w:rPr>
        </w:r>
        <w:r w:rsidR="009E7933">
          <w:rPr>
            <w:noProof/>
            <w:webHidden/>
          </w:rPr>
          <w:fldChar w:fldCharType="separate"/>
        </w:r>
        <w:r w:rsidR="00366E93">
          <w:rPr>
            <w:noProof/>
            <w:webHidden/>
          </w:rPr>
          <w:t>10</w:t>
        </w:r>
        <w:r w:rsidR="009E7933">
          <w:rPr>
            <w:noProof/>
            <w:webHidden/>
          </w:rPr>
          <w:fldChar w:fldCharType="end"/>
        </w:r>
      </w:hyperlink>
    </w:p>
    <w:p w14:paraId="6EF7076D" w14:textId="4E3661DC" w:rsidR="009E7933" w:rsidRDefault="00FC75B4">
      <w:pPr>
        <w:pStyle w:val="TableofFigures"/>
        <w:tabs>
          <w:tab w:val="right" w:leader="dot" w:pos="9016"/>
        </w:tabs>
        <w:ind w:left="1260" w:hanging="420"/>
        <w:rPr>
          <w:noProof/>
          <w:kern w:val="2"/>
          <w:sz w:val="20"/>
          <w:szCs w:val="22"/>
        </w:rPr>
      </w:pPr>
      <w:hyperlink w:anchor="_Toc9286223" w:history="1">
        <w:r w:rsidR="009E7933" w:rsidRPr="005B05AD">
          <w:rPr>
            <w:rStyle w:val="Hyperlink"/>
            <w:noProof/>
          </w:rPr>
          <w:t>Figure 2: 소비자 리뷰로 인한 제품 구매 실패 경험</w:t>
        </w:r>
        <w:r w:rsidR="009E7933">
          <w:rPr>
            <w:noProof/>
            <w:webHidden/>
          </w:rPr>
          <w:tab/>
        </w:r>
        <w:r w:rsidR="009E7933">
          <w:rPr>
            <w:noProof/>
            <w:webHidden/>
          </w:rPr>
          <w:fldChar w:fldCharType="begin"/>
        </w:r>
        <w:r w:rsidR="009E7933">
          <w:rPr>
            <w:noProof/>
            <w:webHidden/>
          </w:rPr>
          <w:instrText xml:space="preserve"> PAGEREF _Toc9286223 \h </w:instrText>
        </w:r>
        <w:r w:rsidR="009E7933">
          <w:rPr>
            <w:noProof/>
            <w:webHidden/>
          </w:rPr>
        </w:r>
        <w:r w:rsidR="009E7933">
          <w:rPr>
            <w:noProof/>
            <w:webHidden/>
          </w:rPr>
          <w:fldChar w:fldCharType="separate"/>
        </w:r>
        <w:r w:rsidR="00366E93">
          <w:rPr>
            <w:noProof/>
            <w:webHidden/>
          </w:rPr>
          <w:t>11</w:t>
        </w:r>
        <w:r w:rsidR="009E7933">
          <w:rPr>
            <w:noProof/>
            <w:webHidden/>
          </w:rPr>
          <w:fldChar w:fldCharType="end"/>
        </w:r>
      </w:hyperlink>
    </w:p>
    <w:p w14:paraId="15E4DB2F" w14:textId="356BFD48" w:rsidR="009E7933" w:rsidRDefault="00FC75B4">
      <w:pPr>
        <w:pStyle w:val="TableofFigures"/>
        <w:tabs>
          <w:tab w:val="right" w:leader="dot" w:pos="9016"/>
        </w:tabs>
        <w:ind w:left="1260" w:hanging="420"/>
        <w:rPr>
          <w:noProof/>
          <w:kern w:val="2"/>
          <w:sz w:val="20"/>
          <w:szCs w:val="22"/>
        </w:rPr>
      </w:pPr>
      <w:hyperlink w:anchor="_Toc9286224" w:history="1">
        <w:r w:rsidR="009E7933" w:rsidRPr="005B05AD">
          <w:rPr>
            <w:rStyle w:val="Hyperlink"/>
            <w:noProof/>
          </w:rPr>
          <w:t>Figure 3: 소비자 리뷰 종합 설문조사</w:t>
        </w:r>
        <w:r w:rsidR="009E7933">
          <w:rPr>
            <w:noProof/>
            <w:webHidden/>
          </w:rPr>
          <w:tab/>
        </w:r>
        <w:r w:rsidR="009E7933">
          <w:rPr>
            <w:noProof/>
            <w:webHidden/>
          </w:rPr>
          <w:fldChar w:fldCharType="begin"/>
        </w:r>
        <w:r w:rsidR="009E7933">
          <w:rPr>
            <w:noProof/>
            <w:webHidden/>
          </w:rPr>
          <w:instrText xml:space="preserve"> PAGEREF _Toc9286224 \h </w:instrText>
        </w:r>
        <w:r w:rsidR="009E7933">
          <w:rPr>
            <w:noProof/>
            <w:webHidden/>
          </w:rPr>
        </w:r>
        <w:r w:rsidR="009E7933">
          <w:rPr>
            <w:noProof/>
            <w:webHidden/>
          </w:rPr>
          <w:fldChar w:fldCharType="separate"/>
        </w:r>
        <w:r w:rsidR="00366E93">
          <w:rPr>
            <w:noProof/>
            <w:webHidden/>
          </w:rPr>
          <w:t>12</w:t>
        </w:r>
        <w:r w:rsidR="009E7933">
          <w:rPr>
            <w:noProof/>
            <w:webHidden/>
          </w:rPr>
          <w:fldChar w:fldCharType="end"/>
        </w:r>
      </w:hyperlink>
    </w:p>
    <w:p w14:paraId="07B953D9" w14:textId="5F8BB27A" w:rsidR="009E7933" w:rsidRDefault="00FC75B4">
      <w:pPr>
        <w:pStyle w:val="TableofFigures"/>
        <w:tabs>
          <w:tab w:val="right" w:leader="dot" w:pos="9016"/>
        </w:tabs>
        <w:ind w:left="1260" w:hanging="420"/>
        <w:rPr>
          <w:noProof/>
          <w:kern w:val="2"/>
          <w:sz w:val="20"/>
          <w:szCs w:val="22"/>
        </w:rPr>
      </w:pPr>
      <w:hyperlink w:anchor="_Toc9286225" w:history="1">
        <w:r w:rsidR="009E7933" w:rsidRPr="005B05AD">
          <w:rPr>
            <w:rStyle w:val="Hyperlink"/>
            <w:noProof/>
          </w:rPr>
          <w:t>Figure 4: 시스템 목업 – Ranking</w:t>
        </w:r>
        <w:r w:rsidR="009E7933">
          <w:rPr>
            <w:noProof/>
            <w:webHidden/>
          </w:rPr>
          <w:tab/>
        </w:r>
        <w:r w:rsidR="009E7933">
          <w:rPr>
            <w:noProof/>
            <w:webHidden/>
          </w:rPr>
          <w:fldChar w:fldCharType="begin"/>
        </w:r>
        <w:r w:rsidR="009E7933">
          <w:rPr>
            <w:noProof/>
            <w:webHidden/>
          </w:rPr>
          <w:instrText xml:space="preserve"> PAGEREF _Toc9286225 \h </w:instrText>
        </w:r>
        <w:r w:rsidR="009E7933">
          <w:rPr>
            <w:noProof/>
            <w:webHidden/>
          </w:rPr>
        </w:r>
        <w:r w:rsidR="009E7933">
          <w:rPr>
            <w:noProof/>
            <w:webHidden/>
          </w:rPr>
          <w:fldChar w:fldCharType="separate"/>
        </w:r>
        <w:r w:rsidR="00366E93">
          <w:rPr>
            <w:noProof/>
            <w:webHidden/>
          </w:rPr>
          <w:t>13</w:t>
        </w:r>
        <w:r w:rsidR="009E7933">
          <w:rPr>
            <w:noProof/>
            <w:webHidden/>
          </w:rPr>
          <w:fldChar w:fldCharType="end"/>
        </w:r>
      </w:hyperlink>
    </w:p>
    <w:p w14:paraId="6BD26107" w14:textId="0B785C32" w:rsidR="009E7933" w:rsidRDefault="00FC75B4">
      <w:pPr>
        <w:pStyle w:val="TableofFigures"/>
        <w:tabs>
          <w:tab w:val="right" w:leader="dot" w:pos="9016"/>
        </w:tabs>
        <w:ind w:left="1260" w:hanging="420"/>
        <w:rPr>
          <w:noProof/>
          <w:kern w:val="2"/>
          <w:sz w:val="20"/>
          <w:szCs w:val="22"/>
        </w:rPr>
      </w:pPr>
      <w:hyperlink w:anchor="_Toc9286226" w:history="1">
        <w:r w:rsidR="009E7933" w:rsidRPr="005B05AD">
          <w:rPr>
            <w:rStyle w:val="Hyperlink"/>
            <w:noProof/>
          </w:rPr>
          <w:t>Figure 5: 시스템 목업 – Recommendation</w:t>
        </w:r>
        <w:r w:rsidR="009E7933">
          <w:rPr>
            <w:noProof/>
            <w:webHidden/>
          </w:rPr>
          <w:tab/>
        </w:r>
        <w:r w:rsidR="009E7933">
          <w:rPr>
            <w:noProof/>
            <w:webHidden/>
          </w:rPr>
          <w:fldChar w:fldCharType="begin"/>
        </w:r>
        <w:r w:rsidR="009E7933">
          <w:rPr>
            <w:noProof/>
            <w:webHidden/>
          </w:rPr>
          <w:instrText xml:space="preserve"> PAGEREF _Toc9286226 \h </w:instrText>
        </w:r>
        <w:r w:rsidR="009E7933">
          <w:rPr>
            <w:noProof/>
            <w:webHidden/>
          </w:rPr>
        </w:r>
        <w:r w:rsidR="009E7933">
          <w:rPr>
            <w:noProof/>
            <w:webHidden/>
          </w:rPr>
          <w:fldChar w:fldCharType="separate"/>
        </w:r>
        <w:r w:rsidR="00366E93">
          <w:rPr>
            <w:noProof/>
            <w:webHidden/>
          </w:rPr>
          <w:t>14</w:t>
        </w:r>
        <w:r w:rsidR="009E7933">
          <w:rPr>
            <w:noProof/>
            <w:webHidden/>
          </w:rPr>
          <w:fldChar w:fldCharType="end"/>
        </w:r>
      </w:hyperlink>
    </w:p>
    <w:p w14:paraId="00E14867" w14:textId="7480737A" w:rsidR="009E7933" w:rsidRDefault="00FC75B4">
      <w:pPr>
        <w:pStyle w:val="TableofFigures"/>
        <w:tabs>
          <w:tab w:val="right" w:leader="dot" w:pos="9016"/>
        </w:tabs>
        <w:ind w:left="1260" w:hanging="420"/>
        <w:rPr>
          <w:noProof/>
          <w:kern w:val="2"/>
          <w:sz w:val="20"/>
          <w:szCs w:val="22"/>
        </w:rPr>
      </w:pPr>
      <w:hyperlink w:anchor="_Toc9286227" w:history="1">
        <w:r w:rsidR="009E7933" w:rsidRPr="005B05AD">
          <w:rPr>
            <w:rStyle w:val="Hyperlink"/>
            <w:noProof/>
          </w:rPr>
          <w:t>Figure 6: User Requirement - Ranking</w:t>
        </w:r>
        <w:r w:rsidR="009E7933">
          <w:rPr>
            <w:noProof/>
            <w:webHidden/>
          </w:rPr>
          <w:tab/>
        </w:r>
        <w:r w:rsidR="009E7933">
          <w:rPr>
            <w:noProof/>
            <w:webHidden/>
          </w:rPr>
          <w:fldChar w:fldCharType="begin"/>
        </w:r>
        <w:r w:rsidR="009E7933">
          <w:rPr>
            <w:noProof/>
            <w:webHidden/>
          </w:rPr>
          <w:instrText xml:space="preserve"> PAGEREF _Toc9286227 \h </w:instrText>
        </w:r>
        <w:r w:rsidR="009E7933">
          <w:rPr>
            <w:noProof/>
            <w:webHidden/>
          </w:rPr>
        </w:r>
        <w:r w:rsidR="009E7933">
          <w:rPr>
            <w:noProof/>
            <w:webHidden/>
          </w:rPr>
          <w:fldChar w:fldCharType="separate"/>
        </w:r>
        <w:r w:rsidR="00366E93">
          <w:rPr>
            <w:noProof/>
            <w:webHidden/>
          </w:rPr>
          <w:t>18</w:t>
        </w:r>
        <w:r w:rsidR="009E7933">
          <w:rPr>
            <w:noProof/>
            <w:webHidden/>
          </w:rPr>
          <w:fldChar w:fldCharType="end"/>
        </w:r>
      </w:hyperlink>
    </w:p>
    <w:p w14:paraId="5DA33876" w14:textId="338249C7" w:rsidR="009E7933" w:rsidRDefault="00FC75B4">
      <w:pPr>
        <w:pStyle w:val="TableofFigures"/>
        <w:tabs>
          <w:tab w:val="right" w:leader="dot" w:pos="9016"/>
        </w:tabs>
        <w:ind w:left="1260" w:hanging="420"/>
        <w:rPr>
          <w:noProof/>
          <w:kern w:val="2"/>
          <w:sz w:val="20"/>
          <w:szCs w:val="22"/>
        </w:rPr>
      </w:pPr>
      <w:hyperlink w:anchor="_Toc9286228" w:history="1">
        <w:r w:rsidR="009E7933" w:rsidRPr="005B05AD">
          <w:rPr>
            <w:rStyle w:val="Hyperlink"/>
            <w:noProof/>
          </w:rPr>
          <w:t>Figure 7: User requirement - Item Detail</w:t>
        </w:r>
        <w:r w:rsidR="009E7933">
          <w:rPr>
            <w:noProof/>
            <w:webHidden/>
          </w:rPr>
          <w:tab/>
        </w:r>
        <w:r w:rsidR="009E7933">
          <w:rPr>
            <w:noProof/>
            <w:webHidden/>
          </w:rPr>
          <w:fldChar w:fldCharType="begin"/>
        </w:r>
        <w:r w:rsidR="009E7933">
          <w:rPr>
            <w:noProof/>
            <w:webHidden/>
          </w:rPr>
          <w:instrText xml:space="preserve"> PAGEREF _Toc9286228 \h </w:instrText>
        </w:r>
        <w:r w:rsidR="009E7933">
          <w:rPr>
            <w:noProof/>
            <w:webHidden/>
          </w:rPr>
        </w:r>
        <w:r w:rsidR="009E7933">
          <w:rPr>
            <w:noProof/>
            <w:webHidden/>
          </w:rPr>
          <w:fldChar w:fldCharType="separate"/>
        </w:r>
        <w:r w:rsidR="00366E93">
          <w:rPr>
            <w:noProof/>
            <w:webHidden/>
          </w:rPr>
          <w:t>19</w:t>
        </w:r>
        <w:r w:rsidR="009E7933">
          <w:rPr>
            <w:noProof/>
            <w:webHidden/>
          </w:rPr>
          <w:fldChar w:fldCharType="end"/>
        </w:r>
      </w:hyperlink>
    </w:p>
    <w:p w14:paraId="59B9E4AD" w14:textId="652E4F56" w:rsidR="009E7933" w:rsidRDefault="00FC75B4">
      <w:pPr>
        <w:pStyle w:val="TableofFigures"/>
        <w:tabs>
          <w:tab w:val="right" w:leader="dot" w:pos="9016"/>
        </w:tabs>
        <w:ind w:left="1260" w:hanging="420"/>
        <w:rPr>
          <w:noProof/>
          <w:kern w:val="2"/>
          <w:sz w:val="20"/>
          <w:szCs w:val="22"/>
        </w:rPr>
      </w:pPr>
      <w:hyperlink w:anchor="_Toc9286229" w:history="1">
        <w:r w:rsidR="009E7933" w:rsidRPr="005B05AD">
          <w:rPr>
            <w:rStyle w:val="Hyperlink"/>
            <w:noProof/>
          </w:rPr>
          <w:t>Figure 8: User requirement – Recommendation</w:t>
        </w:r>
        <w:r w:rsidR="009E7933">
          <w:rPr>
            <w:noProof/>
            <w:webHidden/>
          </w:rPr>
          <w:tab/>
        </w:r>
        <w:r w:rsidR="009E7933">
          <w:rPr>
            <w:noProof/>
            <w:webHidden/>
          </w:rPr>
          <w:fldChar w:fldCharType="begin"/>
        </w:r>
        <w:r w:rsidR="009E7933">
          <w:rPr>
            <w:noProof/>
            <w:webHidden/>
          </w:rPr>
          <w:instrText xml:space="preserve"> PAGEREF _Toc9286229 \h </w:instrText>
        </w:r>
        <w:r w:rsidR="009E7933">
          <w:rPr>
            <w:noProof/>
            <w:webHidden/>
          </w:rPr>
        </w:r>
        <w:r w:rsidR="009E7933">
          <w:rPr>
            <w:noProof/>
            <w:webHidden/>
          </w:rPr>
          <w:fldChar w:fldCharType="separate"/>
        </w:r>
        <w:r w:rsidR="00366E93">
          <w:rPr>
            <w:noProof/>
            <w:webHidden/>
          </w:rPr>
          <w:t>20</w:t>
        </w:r>
        <w:r w:rsidR="009E7933">
          <w:rPr>
            <w:noProof/>
            <w:webHidden/>
          </w:rPr>
          <w:fldChar w:fldCharType="end"/>
        </w:r>
      </w:hyperlink>
    </w:p>
    <w:p w14:paraId="4B86B609" w14:textId="5934DB25" w:rsidR="009E7933" w:rsidRDefault="00FC75B4">
      <w:pPr>
        <w:pStyle w:val="TableofFigures"/>
        <w:tabs>
          <w:tab w:val="right" w:leader="dot" w:pos="9016"/>
        </w:tabs>
        <w:ind w:left="1260" w:hanging="420"/>
        <w:rPr>
          <w:noProof/>
          <w:kern w:val="2"/>
          <w:sz w:val="20"/>
          <w:szCs w:val="22"/>
        </w:rPr>
      </w:pPr>
      <w:hyperlink w:anchor="_Toc9286230" w:history="1">
        <w:r w:rsidR="009E7933" w:rsidRPr="005B05AD">
          <w:rPr>
            <w:rStyle w:val="Hyperlink"/>
            <w:noProof/>
          </w:rPr>
          <w:t>Figure 9: Recommendation System Architecture</w:t>
        </w:r>
        <w:r w:rsidR="009E7933">
          <w:rPr>
            <w:noProof/>
            <w:webHidden/>
          </w:rPr>
          <w:tab/>
        </w:r>
        <w:r w:rsidR="009E7933">
          <w:rPr>
            <w:noProof/>
            <w:webHidden/>
          </w:rPr>
          <w:fldChar w:fldCharType="begin"/>
        </w:r>
        <w:r w:rsidR="009E7933">
          <w:rPr>
            <w:noProof/>
            <w:webHidden/>
          </w:rPr>
          <w:instrText xml:space="preserve"> PAGEREF _Toc9286230 \h </w:instrText>
        </w:r>
        <w:r w:rsidR="009E7933">
          <w:rPr>
            <w:noProof/>
            <w:webHidden/>
          </w:rPr>
        </w:r>
        <w:r w:rsidR="009E7933">
          <w:rPr>
            <w:noProof/>
            <w:webHidden/>
          </w:rPr>
          <w:fldChar w:fldCharType="separate"/>
        </w:r>
        <w:r w:rsidR="00366E93">
          <w:rPr>
            <w:noProof/>
            <w:webHidden/>
          </w:rPr>
          <w:t>27</w:t>
        </w:r>
        <w:r w:rsidR="009E7933">
          <w:rPr>
            <w:noProof/>
            <w:webHidden/>
          </w:rPr>
          <w:fldChar w:fldCharType="end"/>
        </w:r>
      </w:hyperlink>
    </w:p>
    <w:p w14:paraId="1D698666" w14:textId="3CCEEF55" w:rsidR="007F6838" w:rsidRDefault="007F6838" w:rsidP="001E495D">
      <w:pPr>
        <w:pStyle w:val="Heading2"/>
        <w:jc w:val="left"/>
      </w:pPr>
      <w:r>
        <w:fldChar w:fldCharType="end"/>
      </w:r>
      <w:bookmarkStart w:id="121" w:name="_Toc10827350"/>
      <w:r w:rsidR="001E495D">
        <w:t xml:space="preserve">10.3. </w:t>
      </w:r>
      <w:r>
        <w:t>Diagrams</w:t>
      </w:r>
      <w:bookmarkEnd w:id="121"/>
    </w:p>
    <w:p w14:paraId="65F42558" w14:textId="2D7B13A7" w:rsidR="009E7933" w:rsidRDefault="00E56517">
      <w:pPr>
        <w:pStyle w:val="TableofFigures"/>
        <w:tabs>
          <w:tab w:val="right" w:leader="dot" w:pos="9016"/>
        </w:tabs>
        <w:ind w:left="1260" w:hanging="420"/>
        <w:rPr>
          <w:noProof/>
          <w:kern w:val="2"/>
          <w:sz w:val="20"/>
          <w:szCs w:val="22"/>
        </w:rPr>
      </w:pPr>
      <w:r>
        <w:fldChar w:fldCharType="begin"/>
      </w:r>
      <w:r>
        <w:instrText xml:space="preserve"> TOC \h \z \c "Diagram" </w:instrText>
      </w:r>
      <w:r>
        <w:fldChar w:fldCharType="separate"/>
      </w:r>
      <w:hyperlink w:anchor="_Toc9286231" w:history="1">
        <w:r w:rsidR="009E7933" w:rsidRPr="00FA0A82">
          <w:rPr>
            <w:rStyle w:val="Hyperlink"/>
            <w:noProof/>
          </w:rPr>
          <w:t>Diagram 1: Login process</w:t>
        </w:r>
        <w:r w:rsidR="009E7933">
          <w:rPr>
            <w:noProof/>
            <w:webHidden/>
          </w:rPr>
          <w:tab/>
        </w:r>
        <w:r w:rsidR="009E7933">
          <w:rPr>
            <w:noProof/>
            <w:webHidden/>
          </w:rPr>
          <w:fldChar w:fldCharType="begin"/>
        </w:r>
        <w:r w:rsidR="009E7933">
          <w:rPr>
            <w:noProof/>
            <w:webHidden/>
          </w:rPr>
          <w:instrText xml:space="preserve"> PAGEREF _Toc9286231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624983DF" w14:textId="55A944F6" w:rsidR="009E7933" w:rsidRDefault="00FC75B4">
      <w:pPr>
        <w:pStyle w:val="TableofFigures"/>
        <w:tabs>
          <w:tab w:val="right" w:leader="dot" w:pos="9016"/>
        </w:tabs>
        <w:ind w:left="1260" w:hanging="420"/>
        <w:rPr>
          <w:noProof/>
          <w:kern w:val="2"/>
          <w:sz w:val="20"/>
          <w:szCs w:val="22"/>
        </w:rPr>
      </w:pPr>
      <w:hyperlink w:anchor="_Toc9286232" w:history="1">
        <w:r w:rsidR="009E7933" w:rsidRPr="00FA0A82">
          <w:rPr>
            <w:rStyle w:val="Hyperlink"/>
            <w:noProof/>
          </w:rPr>
          <w:t>Diagram 2: Signup process</w:t>
        </w:r>
        <w:r w:rsidR="009E7933">
          <w:rPr>
            <w:noProof/>
            <w:webHidden/>
          </w:rPr>
          <w:tab/>
        </w:r>
        <w:r w:rsidR="009E7933">
          <w:rPr>
            <w:noProof/>
            <w:webHidden/>
          </w:rPr>
          <w:fldChar w:fldCharType="begin"/>
        </w:r>
        <w:r w:rsidR="009E7933">
          <w:rPr>
            <w:noProof/>
            <w:webHidden/>
          </w:rPr>
          <w:instrText xml:space="preserve"> PAGEREF _Toc9286232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3954F939" w14:textId="517A0CA9" w:rsidR="009E7933" w:rsidRDefault="00FC75B4">
      <w:pPr>
        <w:pStyle w:val="TableofFigures"/>
        <w:tabs>
          <w:tab w:val="right" w:leader="dot" w:pos="9016"/>
        </w:tabs>
        <w:ind w:left="1260" w:hanging="420"/>
        <w:rPr>
          <w:noProof/>
          <w:kern w:val="2"/>
          <w:sz w:val="20"/>
          <w:szCs w:val="22"/>
        </w:rPr>
      </w:pPr>
      <w:hyperlink w:anchor="_Toc9286233" w:history="1">
        <w:r w:rsidR="009E7933" w:rsidRPr="00FA0A82">
          <w:rPr>
            <w:rStyle w:val="Hyperlink"/>
            <w:noProof/>
          </w:rPr>
          <w:t>Diagram 3: Frontend Architecture</w:t>
        </w:r>
        <w:r w:rsidR="009E7933">
          <w:rPr>
            <w:noProof/>
            <w:webHidden/>
          </w:rPr>
          <w:tab/>
        </w:r>
        <w:r w:rsidR="009E7933">
          <w:rPr>
            <w:noProof/>
            <w:webHidden/>
          </w:rPr>
          <w:fldChar w:fldCharType="begin"/>
        </w:r>
        <w:r w:rsidR="009E7933">
          <w:rPr>
            <w:noProof/>
            <w:webHidden/>
          </w:rPr>
          <w:instrText xml:space="preserve"> PAGEREF _Toc9286233 \h </w:instrText>
        </w:r>
        <w:r w:rsidR="009E7933">
          <w:rPr>
            <w:noProof/>
            <w:webHidden/>
          </w:rPr>
        </w:r>
        <w:r w:rsidR="009E7933">
          <w:rPr>
            <w:noProof/>
            <w:webHidden/>
          </w:rPr>
          <w:fldChar w:fldCharType="separate"/>
        </w:r>
        <w:r w:rsidR="00366E93">
          <w:rPr>
            <w:noProof/>
            <w:webHidden/>
          </w:rPr>
          <w:t>24</w:t>
        </w:r>
        <w:r w:rsidR="009E7933">
          <w:rPr>
            <w:noProof/>
            <w:webHidden/>
          </w:rPr>
          <w:fldChar w:fldCharType="end"/>
        </w:r>
      </w:hyperlink>
    </w:p>
    <w:p w14:paraId="0BE9D92D" w14:textId="29C4BACF" w:rsidR="009E7933" w:rsidRDefault="00FC75B4">
      <w:pPr>
        <w:pStyle w:val="TableofFigures"/>
        <w:tabs>
          <w:tab w:val="right" w:leader="dot" w:pos="9016"/>
        </w:tabs>
        <w:ind w:left="1260" w:hanging="420"/>
        <w:rPr>
          <w:noProof/>
          <w:kern w:val="2"/>
          <w:sz w:val="20"/>
          <w:szCs w:val="22"/>
        </w:rPr>
      </w:pPr>
      <w:hyperlink w:anchor="_Toc9286234" w:history="1">
        <w:r w:rsidR="009E7933" w:rsidRPr="00FA0A82">
          <w:rPr>
            <w:rStyle w:val="Hyperlink"/>
            <w:noProof/>
          </w:rPr>
          <w:t>Diagram 4: Backend Architecture</w:t>
        </w:r>
        <w:r w:rsidR="009E7933">
          <w:rPr>
            <w:noProof/>
            <w:webHidden/>
          </w:rPr>
          <w:tab/>
        </w:r>
        <w:r w:rsidR="009E7933">
          <w:rPr>
            <w:noProof/>
            <w:webHidden/>
          </w:rPr>
          <w:fldChar w:fldCharType="begin"/>
        </w:r>
        <w:r w:rsidR="009E7933">
          <w:rPr>
            <w:noProof/>
            <w:webHidden/>
          </w:rPr>
          <w:instrText xml:space="preserve"> PAGEREF _Toc9286234 \h </w:instrText>
        </w:r>
        <w:r w:rsidR="009E7933">
          <w:rPr>
            <w:noProof/>
            <w:webHidden/>
          </w:rPr>
        </w:r>
        <w:r w:rsidR="009E7933">
          <w:rPr>
            <w:noProof/>
            <w:webHidden/>
          </w:rPr>
          <w:fldChar w:fldCharType="separate"/>
        </w:r>
        <w:r w:rsidR="00366E93">
          <w:rPr>
            <w:noProof/>
            <w:webHidden/>
          </w:rPr>
          <w:t>25</w:t>
        </w:r>
        <w:r w:rsidR="009E7933">
          <w:rPr>
            <w:noProof/>
            <w:webHidden/>
          </w:rPr>
          <w:fldChar w:fldCharType="end"/>
        </w:r>
      </w:hyperlink>
    </w:p>
    <w:p w14:paraId="253D422E" w14:textId="47936FD6" w:rsidR="009E7933" w:rsidRDefault="00FC75B4">
      <w:pPr>
        <w:pStyle w:val="TableofFigures"/>
        <w:tabs>
          <w:tab w:val="right" w:leader="dot" w:pos="9016"/>
        </w:tabs>
        <w:ind w:left="1260" w:hanging="420"/>
        <w:rPr>
          <w:noProof/>
          <w:kern w:val="2"/>
          <w:sz w:val="20"/>
          <w:szCs w:val="22"/>
        </w:rPr>
      </w:pPr>
      <w:hyperlink w:anchor="_Toc9286235" w:history="1">
        <w:r w:rsidR="009E7933" w:rsidRPr="00FA0A82">
          <w:rPr>
            <w:rStyle w:val="Hyperlink"/>
            <w:noProof/>
          </w:rPr>
          <w:t>Diagram 5: Review Analysis System Architecture</w:t>
        </w:r>
        <w:r w:rsidR="009E7933">
          <w:rPr>
            <w:noProof/>
            <w:webHidden/>
          </w:rPr>
          <w:tab/>
        </w:r>
        <w:r w:rsidR="009E7933">
          <w:rPr>
            <w:noProof/>
            <w:webHidden/>
          </w:rPr>
          <w:fldChar w:fldCharType="begin"/>
        </w:r>
        <w:r w:rsidR="009E7933">
          <w:rPr>
            <w:noProof/>
            <w:webHidden/>
          </w:rPr>
          <w:instrText xml:space="preserve"> PAGEREF _Toc9286235 \h </w:instrText>
        </w:r>
        <w:r w:rsidR="009E7933">
          <w:rPr>
            <w:noProof/>
            <w:webHidden/>
          </w:rPr>
        </w:r>
        <w:r w:rsidR="009E7933">
          <w:rPr>
            <w:noProof/>
            <w:webHidden/>
          </w:rPr>
          <w:fldChar w:fldCharType="separate"/>
        </w:r>
        <w:r w:rsidR="00366E93">
          <w:rPr>
            <w:noProof/>
            <w:webHidden/>
          </w:rPr>
          <w:t>26</w:t>
        </w:r>
        <w:r w:rsidR="009E7933">
          <w:rPr>
            <w:noProof/>
            <w:webHidden/>
          </w:rPr>
          <w:fldChar w:fldCharType="end"/>
        </w:r>
      </w:hyperlink>
    </w:p>
    <w:p w14:paraId="3A20A658" w14:textId="02CF2303" w:rsidR="009E7933" w:rsidRDefault="00FC75B4">
      <w:pPr>
        <w:pStyle w:val="TableofFigures"/>
        <w:tabs>
          <w:tab w:val="right" w:leader="dot" w:pos="9016"/>
        </w:tabs>
        <w:ind w:left="1260" w:hanging="420"/>
        <w:rPr>
          <w:noProof/>
          <w:kern w:val="2"/>
          <w:sz w:val="20"/>
          <w:szCs w:val="22"/>
        </w:rPr>
      </w:pPr>
      <w:hyperlink w:anchor="_Toc9286236" w:history="1">
        <w:r w:rsidR="009E7933" w:rsidRPr="00FA0A82">
          <w:rPr>
            <w:rStyle w:val="Hyperlink"/>
            <w:noProof/>
          </w:rPr>
          <w:t>Diagram 6: Overall context diagram</w:t>
        </w:r>
        <w:r w:rsidR="009E7933">
          <w:rPr>
            <w:noProof/>
            <w:webHidden/>
          </w:rPr>
          <w:tab/>
        </w:r>
        <w:r w:rsidR="009E7933">
          <w:rPr>
            <w:noProof/>
            <w:webHidden/>
          </w:rPr>
          <w:fldChar w:fldCharType="begin"/>
        </w:r>
        <w:r w:rsidR="009E7933">
          <w:rPr>
            <w:noProof/>
            <w:webHidden/>
          </w:rPr>
          <w:instrText xml:space="preserve"> PAGEREF _Toc9286236 \h </w:instrText>
        </w:r>
        <w:r w:rsidR="009E7933">
          <w:rPr>
            <w:noProof/>
            <w:webHidden/>
          </w:rPr>
        </w:r>
        <w:r w:rsidR="009E7933">
          <w:rPr>
            <w:noProof/>
            <w:webHidden/>
          </w:rPr>
          <w:fldChar w:fldCharType="separate"/>
        </w:r>
        <w:r w:rsidR="00366E93">
          <w:rPr>
            <w:noProof/>
            <w:webHidden/>
          </w:rPr>
          <w:t>42</w:t>
        </w:r>
        <w:r w:rsidR="009E7933">
          <w:rPr>
            <w:noProof/>
            <w:webHidden/>
          </w:rPr>
          <w:fldChar w:fldCharType="end"/>
        </w:r>
      </w:hyperlink>
    </w:p>
    <w:p w14:paraId="119A4A53" w14:textId="1F3AEA0B" w:rsidR="009E7933" w:rsidRDefault="00FC75B4">
      <w:pPr>
        <w:pStyle w:val="TableofFigures"/>
        <w:tabs>
          <w:tab w:val="right" w:leader="dot" w:pos="9016"/>
        </w:tabs>
        <w:ind w:left="1260" w:hanging="420"/>
        <w:rPr>
          <w:noProof/>
          <w:kern w:val="2"/>
          <w:sz w:val="20"/>
          <w:szCs w:val="22"/>
        </w:rPr>
      </w:pPr>
      <w:hyperlink w:anchor="_Toc9286237" w:history="1">
        <w:r w:rsidR="009E7933" w:rsidRPr="00FA0A82">
          <w:rPr>
            <w:rStyle w:val="Hyperlink"/>
            <w:noProof/>
          </w:rPr>
          <w:t>Diagram 7: Overall process diagram</w:t>
        </w:r>
        <w:r w:rsidR="009E7933">
          <w:rPr>
            <w:noProof/>
            <w:webHidden/>
          </w:rPr>
          <w:tab/>
        </w:r>
        <w:r w:rsidR="009E7933">
          <w:rPr>
            <w:noProof/>
            <w:webHidden/>
          </w:rPr>
          <w:fldChar w:fldCharType="begin"/>
        </w:r>
        <w:r w:rsidR="009E7933">
          <w:rPr>
            <w:noProof/>
            <w:webHidden/>
          </w:rPr>
          <w:instrText xml:space="preserve"> PAGEREF _Toc9286237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67220926" w14:textId="2F042F4A" w:rsidR="009E7933" w:rsidRDefault="00FC75B4">
      <w:pPr>
        <w:pStyle w:val="TableofFigures"/>
        <w:tabs>
          <w:tab w:val="right" w:leader="dot" w:pos="9016"/>
        </w:tabs>
        <w:ind w:left="1260" w:hanging="420"/>
        <w:rPr>
          <w:noProof/>
          <w:kern w:val="2"/>
          <w:sz w:val="20"/>
          <w:szCs w:val="22"/>
        </w:rPr>
      </w:pPr>
      <w:hyperlink w:anchor="_Toc9286238" w:history="1">
        <w:r w:rsidR="009E7933" w:rsidRPr="00FA0A82">
          <w:rPr>
            <w:rStyle w:val="Hyperlink"/>
            <w:noProof/>
          </w:rPr>
          <w:t>Diagram 8: Use case diagram</w:t>
        </w:r>
        <w:r w:rsidR="009E7933">
          <w:rPr>
            <w:noProof/>
            <w:webHidden/>
          </w:rPr>
          <w:tab/>
        </w:r>
        <w:r w:rsidR="009E7933">
          <w:rPr>
            <w:noProof/>
            <w:webHidden/>
          </w:rPr>
          <w:fldChar w:fldCharType="begin"/>
        </w:r>
        <w:r w:rsidR="009E7933">
          <w:rPr>
            <w:noProof/>
            <w:webHidden/>
          </w:rPr>
          <w:instrText xml:space="preserve"> PAGEREF _Toc9286238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1FC5DD16" w14:textId="0EADED77" w:rsidR="009E7933" w:rsidRDefault="00FC75B4">
      <w:pPr>
        <w:pStyle w:val="TableofFigures"/>
        <w:tabs>
          <w:tab w:val="right" w:leader="dot" w:pos="9016"/>
        </w:tabs>
        <w:ind w:left="1260" w:hanging="420"/>
        <w:rPr>
          <w:noProof/>
          <w:kern w:val="2"/>
          <w:sz w:val="20"/>
          <w:szCs w:val="22"/>
        </w:rPr>
      </w:pPr>
      <w:hyperlink w:anchor="_Toc9286239" w:history="1">
        <w:r w:rsidR="009E7933" w:rsidRPr="00FA0A82">
          <w:rPr>
            <w:rStyle w:val="Hyperlink"/>
            <w:noProof/>
          </w:rPr>
          <w:t>Diagram 9: Data flow diagram of ranking system</w:t>
        </w:r>
        <w:r w:rsidR="009E7933">
          <w:rPr>
            <w:noProof/>
            <w:webHidden/>
          </w:rPr>
          <w:tab/>
        </w:r>
        <w:r w:rsidR="009E7933">
          <w:rPr>
            <w:noProof/>
            <w:webHidden/>
          </w:rPr>
          <w:fldChar w:fldCharType="begin"/>
        </w:r>
        <w:r w:rsidR="009E7933">
          <w:rPr>
            <w:noProof/>
            <w:webHidden/>
          </w:rPr>
          <w:instrText xml:space="preserve"> PAGEREF _Toc9286239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04BF4626" w14:textId="400E41E2" w:rsidR="009E7933" w:rsidRDefault="00FC75B4">
      <w:pPr>
        <w:pStyle w:val="TableofFigures"/>
        <w:tabs>
          <w:tab w:val="right" w:leader="dot" w:pos="9016"/>
        </w:tabs>
        <w:ind w:left="1260" w:hanging="420"/>
        <w:rPr>
          <w:noProof/>
          <w:kern w:val="2"/>
          <w:sz w:val="20"/>
          <w:szCs w:val="22"/>
        </w:rPr>
      </w:pPr>
      <w:hyperlink w:anchor="_Toc9286240" w:history="1">
        <w:r w:rsidR="009E7933" w:rsidRPr="00FA0A82">
          <w:rPr>
            <w:rStyle w:val="Hyperlink"/>
            <w:noProof/>
          </w:rPr>
          <w:t>Diagram 10: Data flow of text analysis system</w:t>
        </w:r>
        <w:r w:rsidR="009E7933">
          <w:rPr>
            <w:noProof/>
            <w:webHidden/>
          </w:rPr>
          <w:tab/>
        </w:r>
        <w:r w:rsidR="009E7933">
          <w:rPr>
            <w:noProof/>
            <w:webHidden/>
          </w:rPr>
          <w:fldChar w:fldCharType="begin"/>
        </w:r>
        <w:r w:rsidR="009E7933">
          <w:rPr>
            <w:noProof/>
            <w:webHidden/>
          </w:rPr>
          <w:instrText xml:space="preserve"> PAGEREF _Toc9286240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38F2D947" w14:textId="38062FCE" w:rsidR="009E7933" w:rsidRDefault="00FC75B4">
      <w:pPr>
        <w:pStyle w:val="TableofFigures"/>
        <w:tabs>
          <w:tab w:val="right" w:leader="dot" w:pos="9016"/>
        </w:tabs>
        <w:ind w:left="1260" w:hanging="420"/>
        <w:rPr>
          <w:noProof/>
          <w:kern w:val="2"/>
          <w:sz w:val="20"/>
          <w:szCs w:val="22"/>
        </w:rPr>
      </w:pPr>
      <w:hyperlink w:anchor="_Toc9286241" w:history="1">
        <w:r w:rsidR="009E7933" w:rsidRPr="00FA0A82">
          <w:rPr>
            <w:rStyle w:val="Hyperlink"/>
            <w:noProof/>
          </w:rPr>
          <w:t>Diagram 11: Sequence Diagram of Mypage Function</w:t>
        </w:r>
        <w:r w:rsidR="009E7933">
          <w:rPr>
            <w:noProof/>
            <w:webHidden/>
          </w:rPr>
          <w:tab/>
        </w:r>
        <w:r w:rsidR="009E7933">
          <w:rPr>
            <w:noProof/>
            <w:webHidden/>
          </w:rPr>
          <w:fldChar w:fldCharType="begin"/>
        </w:r>
        <w:r w:rsidR="009E7933">
          <w:rPr>
            <w:noProof/>
            <w:webHidden/>
          </w:rPr>
          <w:instrText xml:space="preserve"> PAGEREF _Toc9286241 \h </w:instrText>
        </w:r>
        <w:r w:rsidR="009E7933">
          <w:rPr>
            <w:noProof/>
            <w:webHidden/>
          </w:rPr>
        </w:r>
        <w:r w:rsidR="009E7933">
          <w:rPr>
            <w:noProof/>
            <w:webHidden/>
          </w:rPr>
          <w:fldChar w:fldCharType="separate"/>
        </w:r>
        <w:r w:rsidR="00366E93">
          <w:rPr>
            <w:noProof/>
            <w:webHidden/>
          </w:rPr>
          <w:t>49</w:t>
        </w:r>
        <w:r w:rsidR="009E7933">
          <w:rPr>
            <w:noProof/>
            <w:webHidden/>
          </w:rPr>
          <w:fldChar w:fldCharType="end"/>
        </w:r>
      </w:hyperlink>
    </w:p>
    <w:p w14:paraId="45DC7A05" w14:textId="2299162B" w:rsidR="00A62BF6" w:rsidRDefault="00E56517">
      <w:r>
        <w:fldChar w:fldCharType="end"/>
      </w:r>
      <w:r w:rsidR="00A62BF6">
        <w:br w:type="page"/>
      </w:r>
    </w:p>
    <w:bookmarkStart w:id="122" w:name="_Toc10827351"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14:paraId="3641FB04" w14:textId="7EB05431" w:rsidR="007C7E36" w:rsidRDefault="001E495D" w:rsidP="001E495D">
          <w:pPr>
            <w:pStyle w:val="Heading1"/>
            <w:jc w:val="left"/>
          </w:pPr>
          <w:r>
            <w:t xml:space="preserve">11. </w:t>
          </w:r>
          <w:r>
            <w:rPr>
              <w:lang w:val="ko-KR"/>
            </w:rPr>
            <w:t>R</w:t>
          </w:r>
          <w:r w:rsidR="007C7E36">
            <w:rPr>
              <w:lang w:val="ko-KR"/>
            </w:rPr>
            <w:t>eferences</w:t>
          </w:r>
          <w:bookmarkEnd w:id="122"/>
        </w:p>
        <w:sdt>
          <w:sdtPr>
            <w:id w:val="111145805"/>
            <w:bibliography/>
          </w:sdtPr>
          <w:sdtEndPr/>
          <w:sdtContent>
            <w:p w14:paraId="1C47A332" w14:textId="77777777" w:rsidR="00491EC3" w:rsidRDefault="007C7E36" w:rsidP="00491EC3">
              <w:pPr>
                <w:pStyle w:val="Bibliography"/>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14:paraId="034C675F" w14:textId="77777777" w:rsidR="00491EC3" w:rsidRDefault="00491EC3" w:rsidP="00491EC3">
              <w:pPr>
                <w:pStyle w:val="Bibliography"/>
                <w:ind w:left="720" w:hanging="720"/>
                <w:rPr>
                  <w:noProof/>
                </w:rPr>
              </w:pPr>
              <w:r>
                <w:rPr>
                  <w:rFonts w:hint="eastAsia"/>
                  <w:noProof/>
                </w:rPr>
                <w:t>김윤미, 채선애, 송으뜸, &amp; 윤덕환. (2017). “2017 소비자 리뷰 영향력 조사.” 리서치보고서.</w:t>
              </w:r>
            </w:p>
            <w:p w14:paraId="25264F73" w14:textId="1D81C7EC" w:rsidR="007C7E36" w:rsidRPr="007C7E36" w:rsidRDefault="007C7E36" w:rsidP="00491EC3">
              <w:r>
                <w:rPr>
                  <w:b/>
                  <w:bCs/>
                </w:rPr>
                <w:fldChar w:fldCharType="end"/>
              </w:r>
            </w:p>
          </w:sdtContent>
        </w:sdt>
      </w:sdtContent>
    </w:sdt>
    <w:sectPr w:rsidR="007C7E36" w:rsidRPr="007C7E36" w:rsidSect="00352323">
      <w:headerReference w:type="default" r:id="rId39"/>
      <w:footerReference w:type="default" r:id="rId40"/>
      <w:pgSz w:w="11906" w:h="16838"/>
      <w:pgMar w:top="1701" w:right="1440" w:bottom="1440" w:left="1440" w:header="851" w:footer="992" w:gutter="0"/>
      <w:pgBorders w:offsetFrom="page">
        <w:top w:val="double" w:sz="2" w:space="24" w:color="2F5496" w:themeColor="accent1" w:themeShade="BF"/>
        <w:left w:val="double" w:sz="2" w:space="24" w:color="2F5496" w:themeColor="accent1" w:themeShade="BF"/>
        <w:bottom w:val="double" w:sz="2" w:space="24" w:color="2F5496" w:themeColor="accent1" w:themeShade="BF"/>
        <w:right w:val="double" w:sz="2" w:space="24" w:color="2F5496" w:themeColor="accent1" w:themeShade="BF"/>
      </w:pgBorders>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C20E5" w14:textId="77777777" w:rsidR="00FC75B4" w:rsidRDefault="00FC75B4" w:rsidP="001B695E">
      <w:pPr>
        <w:spacing w:after="0" w:line="240" w:lineRule="auto"/>
      </w:pPr>
      <w:r>
        <w:separator/>
      </w:r>
    </w:p>
  </w:endnote>
  <w:endnote w:type="continuationSeparator" w:id="0">
    <w:p w14:paraId="6DDA4E53" w14:textId="77777777" w:rsidR="00FC75B4" w:rsidRDefault="00FC75B4"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EndPr/>
    <w:sdtContent>
      <w:p w14:paraId="2B197E6B" w14:textId="77777777" w:rsidR="00C3380D" w:rsidRDefault="00C3380D">
        <w:pPr>
          <w:pStyle w:val="Footer"/>
          <w:jc w:val="center"/>
        </w:pPr>
        <w:r>
          <w:fldChar w:fldCharType="begin"/>
        </w:r>
        <w:r>
          <w:instrText>PAGE   \* MERGEFORMAT</w:instrText>
        </w:r>
        <w:r>
          <w:fldChar w:fldCharType="separate"/>
        </w:r>
        <w:r>
          <w:rPr>
            <w:lang w:val="ko-KR"/>
          </w:rPr>
          <w:t>2</w:t>
        </w:r>
        <w:r>
          <w:fldChar w:fldCharType="end"/>
        </w:r>
      </w:p>
    </w:sdtContent>
  </w:sdt>
  <w:p w14:paraId="0C13A292" w14:textId="77777777" w:rsidR="00C3380D" w:rsidRDefault="00C33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8E6D3" w14:textId="77777777" w:rsidR="00FC75B4" w:rsidRDefault="00FC75B4" w:rsidP="001B695E">
      <w:pPr>
        <w:spacing w:after="0" w:line="240" w:lineRule="auto"/>
      </w:pPr>
      <w:r>
        <w:rPr>
          <w:rFonts w:hint="eastAsia"/>
        </w:rPr>
        <w:separator/>
      </w:r>
    </w:p>
  </w:footnote>
  <w:footnote w:type="continuationSeparator" w:id="0">
    <w:p w14:paraId="395CD3FF" w14:textId="77777777" w:rsidR="00FC75B4" w:rsidRDefault="00FC75B4" w:rsidP="001B695E">
      <w:pPr>
        <w:spacing w:after="0" w:line="240" w:lineRule="auto"/>
      </w:pPr>
      <w:r>
        <w:continuationSeparator/>
      </w:r>
    </w:p>
  </w:footnote>
  <w:footnote w:id="1">
    <w:p w14:paraId="477D492D" w14:textId="20A9F3A1" w:rsidR="00C3380D" w:rsidRPr="00277479" w:rsidRDefault="00C3380D" w:rsidP="007F390D">
      <w:pPr>
        <w:pStyle w:val="FootnoteText"/>
        <w:jc w:val="both"/>
        <w:rPr>
          <w:sz w:val="18"/>
          <w:szCs w:val="18"/>
        </w:rPr>
      </w:pPr>
      <w:r w:rsidRPr="00277479">
        <w:rPr>
          <w:rStyle w:val="FootnoteReference"/>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r w:rsidRPr="00277479">
        <w:rPr>
          <w:rFonts w:hint="eastAsia"/>
          <w:sz w:val="18"/>
          <w:szCs w:val="18"/>
        </w:rPr>
        <w:t>스팸성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A56A" w14:textId="77777777" w:rsidR="00C3380D" w:rsidRDefault="00C3380D">
    <w:pPr>
      <w:pStyle w:val="Header"/>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1E65"/>
    <w:multiLevelType w:val="hybridMultilevel"/>
    <w:tmpl w:val="2970F6C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15:restartNumberingAfterBreak="0">
    <w:nsid w:val="05582BAD"/>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AA51612"/>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5" w15:restartNumberingAfterBreak="0">
    <w:nsid w:val="0B667F1B"/>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6" w15:restartNumberingAfterBreak="0">
    <w:nsid w:val="0BBB315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3955C66"/>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5D3583"/>
    <w:multiLevelType w:val="hybridMultilevel"/>
    <w:tmpl w:val="FC063C38"/>
    <w:lvl w:ilvl="0" w:tplc="5FE42ACA">
      <w:start w:val="1"/>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A777D0D"/>
    <w:multiLevelType w:val="hybridMultilevel"/>
    <w:tmpl w:val="8F36B78C"/>
    <w:lvl w:ilvl="0" w:tplc="A52897EA">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15:restartNumberingAfterBreak="0">
    <w:nsid w:val="1B5259F8"/>
    <w:multiLevelType w:val="hybridMultilevel"/>
    <w:tmpl w:val="63D683D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1859C2"/>
    <w:multiLevelType w:val="hybridMultilevel"/>
    <w:tmpl w:val="2F1CA94E"/>
    <w:lvl w:ilvl="0" w:tplc="0614847C">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9" w15:restartNumberingAfterBreak="0">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955ED"/>
    <w:multiLevelType w:val="hybridMultilevel"/>
    <w:tmpl w:val="6410560E"/>
    <w:lvl w:ilvl="0" w:tplc="3A38C7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33BB4BD9"/>
    <w:multiLevelType w:val="hybridMultilevel"/>
    <w:tmpl w:val="3FE6F042"/>
    <w:lvl w:ilvl="0" w:tplc="24D42C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6" w15:restartNumberingAfterBreak="0">
    <w:nsid w:val="47BC2D4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021FF"/>
    <w:multiLevelType w:val="hybridMultilevel"/>
    <w:tmpl w:val="AFACE5E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D2568F"/>
    <w:multiLevelType w:val="hybridMultilevel"/>
    <w:tmpl w:val="0E3A3664"/>
    <w:lvl w:ilvl="0" w:tplc="99FE19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0133E4"/>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32" w15:restartNumberingAfterBreak="0">
    <w:nsid w:val="5CE44FA8"/>
    <w:multiLevelType w:val="hybridMultilevel"/>
    <w:tmpl w:val="6E7CF0BE"/>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C211FD"/>
    <w:multiLevelType w:val="hybridMultilevel"/>
    <w:tmpl w:val="5F50E228"/>
    <w:lvl w:ilvl="0" w:tplc="4B463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2B0DAD"/>
    <w:multiLevelType w:val="hybridMultilevel"/>
    <w:tmpl w:val="C284FC38"/>
    <w:lvl w:ilvl="0" w:tplc="8B20DF44">
      <w:start w:val="1"/>
      <w:numFmt w:val="upperLetter"/>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41" w15:restartNumberingAfterBreak="0">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2"/>
  </w:num>
  <w:num w:numId="2">
    <w:abstractNumId w:val="15"/>
  </w:num>
  <w:num w:numId="3">
    <w:abstractNumId w:val="21"/>
  </w:num>
  <w:num w:numId="4">
    <w:abstractNumId w:val="16"/>
  </w:num>
  <w:num w:numId="5">
    <w:abstractNumId w:val="25"/>
  </w:num>
  <w:num w:numId="6">
    <w:abstractNumId w:val="14"/>
  </w:num>
  <w:num w:numId="7">
    <w:abstractNumId w:val="23"/>
  </w:num>
  <w:num w:numId="8">
    <w:abstractNumId w:val="31"/>
  </w:num>
  <w:num w:numId="9">
    <w:abstractNumId w:val="0"/>
  </w:num>
  <w:num w:numId="10">
    <w:abstractNumId w:val="11"/>
  </w:num>
  <w:num w:numId="11">
    <w:abstractNumId w:val="22"/>
  </w:num>
  <w:num w:numId="12">
    <w:abstractNumId w:val="6"/>
  </w:num>
  <w:num w:numId="13">
    <w:abstractNumId w:val="9"/>
  </w:num>
  <w:num w:numId="14">
    <w:abstractNumId w:val="29"/>
  </w:num>
  <w:num w:numId="15">
    <w:abstractNumId w:val="13"/>
  </w:num>
  <w:num w:numId="16">
    <w:abstractNumId w:val="20"/>
  </w:num>
  <w:num w:numId="17">
    <w:abstractNumId w:val="3"/>
  </w:num>
  <w:num w:numId="18">
    <w:abstractNumId w:val="26"/>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7"/>
  </w:num>
  <w:num w:numId="22">
    <w:abstractNumId w:val="38"/>
  </w:num>
  <w:num w:numId="23">
    <w:abstractNumId w:val="10"/>
  </w:num>
  <w:num w:numId="24">
    <w:abstractNumId w:val="4"/>
  </w:num>
  <w:num w:numId="25">
    <w:abstractNumId w:val="24"/>
  </w:num>
  <w:num w:numId="26">
    <w:abstractNumId w:val="17"/>
  </w:num>
  <w:num w:numId="27">
    <w:abstractNumId w:val="41"/>
  </w:num>
  <w:num w:numId="28">
    <w:abstractNumId w:val="1"/>
  </w:num>
  <w:num w:numId="29">
    <w:abstractNumId w:val="33"/>
  </w:num>
  <w:num w:numId="30">
    <w:abstractNumId w:val="28"/>
  </w:num>
  <w:num w:numId="31">
    <w:abstractNumId w:val="19"/>
  </w:num>
  <w:num w:numId="32">
    <w:abstractNumId w:val="18"/>
  </w:num>
  <w:num w:numId="33">
    <w:abstractNumId w:val="36"/>
  </w:num>
  <w:num w:numId="34">
    <w:abstractNumId w:val="12"/>
  </w:num>
  <w:num w:numId="35">
    <w:abstractNumId w:val="35"/>
  </w:num>
  <w:num w:numId="36">
    <w:abstractNumId w:val="32"/>
  </w:num>
  <w:num w:numId="37">
    <w:abstractNumId w:val="37"/>
  </w:num>
  <w:num w:numId="38">
    <w:abstractNumId w:val="39"/>
  </w:num>
  <w:num w:numId="39">
    <w:abstractNumId w:val="8"/>
  </w:num>
  <w:num w:numId="40">
    <w:abstractNumId w:val="30"/>
  </w:num>
  <w:num w:numId="41">
    <w:abstractNumId w:val="5"/>
  </w:num>
  <w:num w:numId="42">
    <w:abstractNumId w:val="27"/>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33DB2"/>
    <w:rsid w:val="000516AB"/>
    <w:rsid w:val="00057007"/>
    <w:rsid w:val="00063418"/>
    <w:rsid w:val="000679FE"/>
    <w:rsid w:val="000704EA"/>
    <w:rsid w:val="00076E36"/>
    <w:rsid w:val="00080035"/>
    <w:rsid w:val="00094FE2"/>
    <w:rsid w:val="000975D5"/>
    <w:rsid w:val="000C0EA4"/>
    <w:rsid w:val="000C69E1"/>
    <w:rsid w:val="000C6B21"/>
    <w:rsid w:val="000C7508"/>
    <w:rsid w:val="000D1C7F"/>
    <w:rsid w:val="000D3280"/>
    <w:rsid w:val="000E1391"/>
    <w:rsid w:val="000E61DB"/>
    <w:rsid w:val="000F039C"/>
    <w:rsid w:val="000F0FF1"/>
    <w:rsid w:val="00105ECB"/>
    <w:rsid w:val="00112F4E"/>
    <w:rsid w:val="00120992"/>
    <w:rsid w:val="00122C22"/>
    <w:rsid w:val="00152505"/>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D04B2"/>
    <w:rsid w:val="001E495D"/>
    <w:rsid w:val="001F6F54"/>
    <w:rsid w:val="00211273"/>
    <w:rsid w:val="00212625"/>
    <w:rsid w:val="00213BC8"/>
    <w:rsid w:val="00213D4B"/>
    <w:rsid w:val="00215189"/>
    <w:rsid w:val="00221AE1"/>
    <w:rsid w:val="00226926"/>
    <w:rsid w:val="00230D24"/>
    <w:rsid w:val="0023168B"/>
    <w:rsid w:val="00234E81"/>
    <w:rsid w:val="0025280F"/>
    <w:rsid w:val="00254763"/>
    <w:rsid w:val="002606BE"/>
    <w:rsid w:val="00277479"/>
    <w:rsid w:val="0027770A"/>
    <w:rsid w:val="0028170A"/>
    <w:rsid w:val="00291E78"/>
    <w:rsid w:val="0029494C"/>
    <w:rsid w:val="002A36CC"/>
    <w:rsid w:val="002B0FDF"/>
    <w:rsid w:val="002B1F74"/>
    <w:rsid w:val="002B2B94"/>
    <w:rsid w:val="002B4458"/>
    <w:rsid w:val="002B5627"/>
    <w:rsid w:val="002C3E3C"/>
    <w:rsid w:val="002C5DC3"/>
    <w:rsid w:val="002D57F6"/>
    <w:rsid w:val="002E16DE"/>
    <w:rsid w:val="002E24D7"/>
    <w:rsid w:val="002F2B79"/>
    <w:rsid w:val="00301AED"/>
    <w:rsid w:val="00304622"/>
    <w:rsid w:val="003112DE"/>
    <w:rsid w:val="003128E0"/>
    <w:rsid w:val="00320487"/>
    <w:rsid w:val="00320BCC"/>
    <w:rsid w:val="00330F24"/>
    <w:rsid w:val="00332BE3"/>
    <w:rsid w:val="00336772"/>
    <w:rsid w:val="00340C32"/>
    <w:rsid w:val="003423ED"/>
    <w:rsid w:val="003449D1"/>
    <w:rsid w:val="00344A6C"/>
    <w:rsid w:val="00345FAA"/>
    <w:rsid w:val="00352323"/>
    <w:rsid w:val="00360130"/>
    <w:rsid w:val="00360685"/>
    <w:rsid w:val="00360BD1"/>
    <w:rsid w:val="00365E5C"/>
    <w:rsid w:val="00366E93"/>
    <w:rsid w:val="00370599"/>
    <w:rsid w:val="003742DC"/>
    <w:rsid w:val="00375BD9"/>
    <w:rsid w:val="0038079F"/>
    <w:rsid w:val="00380FD6"/>
    <w:rsid w:val="00387829"/>
    <w:rsid w:val="00396A2E"/>
    <w:rsid w:val="003A4F5E"/>
    <w:rsid w:val="003A6E06"/>
    <w:rsid w:val="003B0ABB"/>
    <w:rsid w:val="003B2EA8"/>
    <w:rsid w:val="003C6DE7"/>
    <w:rsid w:val="003C7470"/>
    <w:rsid w:val="003D500D"/>
    <w:rsid w:val="003E7941"/>
    <w:rsid w:val="003F34AF"/>
    <w:rsid w:val="00402105"/>
    <w:rsid w:val="00404593"/>
    <w:rsid w:val="00404DC5"/>
    <w:rsid w:val="00406509"/>
    <w:rsid w:val="00411E5F"/>
    <w:rsid w:val="00420C12"/>
    <w:rsid w:val="004245AD"/>
    <w:rsid w:val="004413AC"/>
    <w:rsid w:val="00444E8F"/>
    <w:rsid w:val="00446FB3"/>
    <w:rsid w:val="00452EBD"/>
    <w:rsid w:val="004657A7"/>
    <w:rsid w:val="00465E09"/>
    <w:rsid w:val="00466635"/>
    <w:rsid w:val="00472B45"/>
    <w:rsid w:val="00475ACC"/>
    <w:rsid w:val="00477740"/>
    <w:rsid w:val="00477897"/>
    <w:rsid w:val="00484612"/>
    <w:rsid w:val="00486182"/>
    <w:rsid w:val="00491EC3"/>
    <w:rsid w:val="00494FB9"/>
    <w:rsid w:val="00496506"/>
    <w:rsid w:val="00496B6D"/>
    <w:rsid w:val="004972A3"/>
    <w:rsid w:val="004B0F1F"/>
    <w:rsid w:val="004B198C"/>
    <w:rsid w:val="004B2BA7"/>
    <w:rsid w:val="004B36AB"/>
    <w:rsid w:val="004D4AE8"/>
    <w:rsid w:val="004D76E5"/>
    <w:rsid w:val="004E15A2"/>
    <w:rsid w:val="004E15DB"/>
    <w:rsid w:val="00500ED1"/>
    <w:rsid w:val="0050459E"/>
    <w:rsid w:val="005047F4"/>
    <w:rsid w:val="00505132"/>
    <w:rsid w:val="00511361"/>
    <w:rsid w:val="00521552"/>
    <w:rsid w:val="00525840"/>
    <w:rsid w:val="00532567"/>
    <w:rsid w:val="00532F6F"/>
    <w:rsid w:val="00533557"/>
    <w:rsid w:val="00540BC7"/>
    <w:rsid w:val="00544EB4"/>
    <w:rsid w:val="00550599"/>
    <w:rsid w:val="005527D0"/>
    <w:rsid w:val="00553932"/>
    <w:rsid w:val="0055452D"/>
    <w:rsid w:val="005550E9"/>
    <w:rsid w:val="00556AB8"/>
    <w:rsid w:val="00562B8F"/>
    <w:rsid w:val="00570D51"/>
    <w:rsid w:val="00573867"/>
    <w:rsid w:val="005A0AEB"/>
    <w:rsid w:val="005A3328"/>
    <w:rsid w:val="005A797A"/>
    <w:rsid w:val="005B34BE"/>
    <w:rsid w:val="005D340C"/>
    <w:rsid w:val="005D7B74"/>
    <w:rsid w:val="005D7BB8"/>
    <w:rsid w:val="005E4B74"/>
    <w:rsid w:val="005F1B32"/>
    <w:rsid w:val="005F405B"/>
    <w:rsid w:val="0060443F"/>
    <w:rsid w:val="0060528B"/>
    <w:rsid w:val="00614EDB"/>
    <w:rsid w:val="00622533"/>
    <w:rsid w:val="00624E79"/>
    <w:rsid w:val="00627DF1"/>
    <w:rsid w:val="00627E30"/>
    <w:rsid w:val="006321F7"/>
    <w:rsid w:val="006351A3"/>
    <w:rsid w:val="00644498"/>
    <w:rsid w:val="0064770C"/>
    <w:rsid w:val="00652E2E"/>
    <w:rsid w:val="006603C7"/>
    <w:rsid w:val="00661F06"/>
    <w:rsid w:val="00664B2B"/>
    <w:rsid w:val="00665EF9"/>
    <w:rsid w:val="00666754"/>
    <w:rsid w:val="00670052"/>
    <w:rsid w:val="00670261"/>
    <w:rsid w:val="0067078C"/>
    <w:rsid w:val="00671033"/>
    <w:rsid w:val="00676FE6"/>
    <w:rsid w:val="00677044"/>
    <w:rsid w:val="0068383C"/>
    <w:rsid w:val="00686F51"/>
    <w:rsid w:val="00687BE7"/>
    <w:rsid w:val="00696785"/>
    <w:rsid w:val="006972CD"/>
    <w:rsid w:val="006A6400"/>
    <w:rsid w:val="006A729D"/>
    <w:rsid w:val="006A7669"/>
    <w:rsid w:val="006B1940"/>
    <w:rsid w:val="006B5957"/>
    <w:rsid w:val="006B6572"/>
    <w:rsid w:val="006C5A7A"/>
    <w:rsid w:val="006C5C49"/>
    <w:rsid w:val="006D074A"/>
    <w:rsid w:val="006D5875"/>
    <w:rsid w:val="006D5C4E"/>
    <w:rsid w:val="006E4EEB"/>
    <w:rsid w:val="006E516B"/>
    <w:rsid w:val="006E6D44"/>
    <w:rsid w:val="006E787A"/>
    <w:rsid w:val="006F3BF9"/>
    <w:rsid w:val="006F3ED8"/>
    <w:rsid w:val="006F4530"/>
    <w:rsid w:val="00701971"/>
    <w:rsid w:val="00705605"/>
    <w:rsid w:val="0071330F"/>
    <w:rsid w:val="00714DE0"/>
    <w:rsid w:val="00715C04"/>
    <w:rsid w:val="007161F1"/>
    <w:rsid w:val="007305FF"/>
    <w:rsid w:val="00731A90"/>
    <w:rsid w:val="0074212B"/>
    <w:rsid w:val="00742F6B"/>
    <w:rsid w:val="00744655"/>
    <w:rsid w:val="007467DA"/>
    <w:rsid w:val="00756126"/>
    <w:rsid w:val="00770278"/>
    <w:rsid w:val="007721ED"/>
    <w:rsid w:val="00780BF5"/>
    <w:rsid w:val="00783EDD"/>
    <w:rsid w:val="00784638"/>
    <w:rsid w:val="007875AA"/>
    <w:rsid w:val="00790FFE"/>
    <w:rsid w:val="007A58E3"/>
    <w:rsid w:val="007A7441"/>
    <w:rsid w:val="007B3C49"/>
    <w:rsid w:val="007B7DEC"/>
    <w:rsid w:val="007C508C"/>
    <w:rsid w:val="007C7E36"/>
    <w:rsid w:val="007D0208"/>
    <w:rsid w:val="007E2203"/>
    <w:rsid w:val="007E52E3"/>
    <w:rsid w:val="007F390D"/>
    <w:rsid w:val="007F6838"/>
    <w:rsid w:val="007F702C"/>
    <w:rsid w:val="007F7EE9"/>
    <w:rsid w:val="00823F0C"/>
    <w:rsid w:val="00832093"/>
    <w:rsid w:val="00842415"/>
    <w:rsid w:val="00853E18"/>
    <w:rsid w:val="00860C0A"/>
    <w:rsid w:val="00861958"/>
    <w:rsid w:val="00875D39"/>
    <w:rsid w:val="00883262"/>
    <w:rsid w:val="00883ACE"/>
    <w:rsid w:val="008874B6"/>
    <w:rsid w:val="00887F61"/>
    <w:rsid w:val="00894FDE"/>
    <w:rsid w:val="008A11EA"/>
    <w:rsid w:val="008A14FB"/>
    <w:rsid w:val="008A552C"/>
    <w:rsid w:val="008B675A"/>
    <w:rsid w:val="008C62EF"/>
    <w:rsid w:val="008D27C9"/>
    <w:rsid w:val="008E66A4"/>
    <w:rsid w:val="008F521A"/>
    <w:rsid w:val="0092263B"/>
    <w:rsid w:val="00926076"/>
    <w:rsid w:val="00926706"/>
    <w:rsid w:val="009377AB"/>
    <w:rsid w:val="00947451"/>
    <w:rsid w:val="00947FE6"/>
    <w:rsid w:val="00963F4B"/>
    <w:rsid w:val="00971917"/>
    <w:rsid w:val="0098140B"/>
    <w:rsid w:val="009869BC"/>
    <w:rsid w:val="009A17A2"/>
    <w:rsid w:val="009A77A7"/>
    <w:rsid w:val="009B4206"/>
    <w:rsid w:val="009B6155"/>
    <w:rsid w:val="009C0BF5"/>
    <w:rsid w:val="009E1621"/>
    <w:rsid w:val="009E27A8"/>
    <w:rsid w:val="009E6CD1"/>
    <w:rsid w:val="009E7933"/>
    <w:rsid w:val="009F0CEC"/>
    <w:rsid w:val="009F7560"/>
    <w:rsid w:val="009F7C1E"/>
    <w:rsid w:val="00A006CC"/>
    <w:rsid w:val="00A035D0"/>
    <w:rsid w:val="00A0467B"/>
    <w:rsid w:val="00A058C3"/>
    <w:rsid w:val="00A06674"/>
    <w:rsid w:val="00A07050"/>
    <w:rsid w:val="00A12D50"/>
    <w:rsid w:val="00A21E63"/>
    <w:rsid w:val="00A253E1"/>
    <w:rsid w:val="00A34390"/>
    <w:rsid w:val="00A41005"/>
    <w:rsid w:val="00A42A38"/>
    <w:rsid w:val="00A43228"/>
    <w:rsid w:val="00A560FF"/>
    <w:rsid w:val="00A603BD"/>
    <w:rsid w:val="00A6100A"/>
    <w:rsid w:val="00A62BF6"/>
    <w:rsid w:val="00A66CF9"/>
    <w:rsid w:val="00A679A1"/>
    <w:rsid w:val="00A82E3C"/>
    <w:rsid w:val="00A842B2"/>
    <w:rsid w:val="00A860D8"/>
    <w:rsid w:val="00A86F30"/>
    <w:rsid w:val="00A92173"/>
    <w:rsid w:val="00AA3C3C"/>
    <w:rsid w:val="00AA422E"/>
    <w:rsid w:val="00AA5BF9"/>
    <w:rsid w:val="00AB1625"/>
    <w:rsid w:val="00AB3796"/>
    <w:rsid w:val="00AB4377"/>
    <w:rsid w:val="00AC66AA"/>
    <w:rsid w:val="00AD532D"/>
    <w:rsid w:val="00AE03D0"/>
    <w:rsid w:val="00AE55DB"/>
    <w:rsid w:val="00B02DC8"/>
    <w:rsid w:val="00B03C40"/>
    <w:rsid w:val="00B20BEC"/>
    <w:rsid w:val="00B22C5C"/>
    <w:rsid w:val="00B23DB8"/>
    <w:rsid w:val="00B317E0"/>
    <w:rsid w:val="00B32DB0"/>
    <w:rsid w:val="00B34361"/>
    <w:rsid w:val="00B35DC3"/>
    <w:rsid w:val="00B362D2"/>
    <w:rsid w:val="00B368B1"/>
    <w:rsid w:val="00B408E3"/>
    <w:rsid w:val="00B465B7"/>
    <w:rsid w:val="00B500A4"/>
    <w:rsid w:val="00B51C25"/>
    <w:rsid w:val="00B80643"/>
    <w:rsid w:val="00B8301D"/>
    <w:rsid w:val="00B83CA6"/>
    <w:rsid w:val="00B85392"/>
    <w:rsid w:val="00BA47BE"/>
    <w:rsid w:val="00BB2735"/>
    <w:rsid w:val="00BB6B95"/>
    <w:rsid w:val="00BC7323"/>
    <w:rsid w:val="00BD0AB2"/>
    <w:rsid w:val="00BD6AB1"/>
    <w:rsid w:val="00BE34DE"/>
    <w:rsid w:val="00BF1E8E"/>
    <w:rsid w:val="00C06352"/>
    <w:rsid w:val="00C30473"/>
    <w:rsid w:val="00C308A5"/>
    <w:rsid w:val="00C3354E"/>
    <w:rsid w:val="00C3380D"/>
    <w:rsid w:val="00C35574"/>
    <w:rsid w:val="00C374E9"/>
    <w:rsid w:val="00C405B0"/>
    <w:rsid w:val="00C430A4"/>
    <w:rsid w:val="00C46473"/>
    <w:rsid w:val="00C660C6"/>
    <w:rsid w:val="00C70F30"/>
    <w:rsid w:val="00C907D8"/>
    <w:rsid w:val="00C90E0E"/>
    <w:rsid w:val="00CA6C20"/>
    <w:rsid w:val="00CB77C2"/>
    <w:rsid w:val="00CC4153"/>
    <w:rsid w:val="00CD0C2A"/>
    <w:rsid w:val="00CF2109"/>
    <w:rsid w:val="00CF4933"/>
    <w:rsid w:val="00D06E52"/>
    <w:rsid w:val="00D16225"/>
    <w:rsid w:val="00D235F1"/>
    <w:rsid w:val="00D25B17"/>
    <w:rsid w:val="00D30F4E"/>
    <w:rsid w:val="00D45A82"/>
    <w:rsid w:val="00D63A7F"/>
    <w:rsid w:val="00D64AEC"/>
    <w:rsid w:val="00D81894"/>
    <w:rsid w:val="00D96062"/>
    <w:rsid w:val="00DB2EEB"/>
    <w:rsid w:val="00DC1680"/>
    <w:rsid w:val="00DE07BE"/>
    <w:rsid w:val="00DF3E07"/>
    <w:rsid w:val="00E0202A"/>
    <w:rsid w:val="00E07ABC"/>
    <w:rsid w:val="00E1588F"/>
    <w:rsid w:val="00E25835"/>
    <w:rsid w:val="00E30AB7"/>
    <w:rsid w:val="00E348B3"/>
    <w:rsid w:val="00E37D4E"/>
    <w:rsid w:val="00E41EF3"/>
    <w:rsid w:val="00E432CD"/>
    <w:rsid w:val="00E44D8B"/>
    <w:rsid w:val="00E45D76"/>
    <w:rsid w:val="00E505BA"/>
    <w:rsid w:val="00E556F1"/>
    <w:rsid w:val="00E56517"/>
    <w:rsid w:val="00E67CC2"/>
    <w:rsid w:val="00E77A13"/>
    <w:rsid w:val="00EA064C"/>
    <w:rsid w:val="00EA12AD"/>
    <w:rsid w:val="00EA1C9B"/>
    <w:rsid w:val="00EA24AE"/>
    <w:rsid w:val="00EA2BA7"/>
    <w:rsid w:val="00EA5487"/>
    <w:rsid w:val="00EB448C"/>
    <w:rsid w:val="00EC0749"/>
    <w:rsid w:val="00EC5F9C"/>
    <w:rsid w:val="00EC76F9"/>
    <w:rsid w:val="00ED0C3A"/>
    <w:rsid w:val="00ED1AFA"/>
    <w:rsid w:val="00ED1B29"/>
    <w:rsid w:val="00ED74B6"/>
    <w:rsid w:val="00EE2664"/>
    <w:rsid w:val="00EE2A98"/>
    <w:rsid w:val="00EE2DFE"/>
    <w:rsid w:val="00EE3CF8"/>
    <w:rsid w:val="00EE48DC"/>
    <w:rsid w:val="00F00C97"/>
    <w:rsid w:val="00F01564"/>
    <w:rsid w:val="00F05FBC"/>
    <w:rsid w:val="00F06FBE"/>
    <w:rsid w:val="00F1128B"/>
    <w:rsid w:val="00F25F4D"/>
    <w:rsid w:val="00F50609"/>
    <w:rsid w:val="00F5206E"/>
    <w:rsid w:val="00F60DC7"/>
    <w:rsid w:val="00F63A5E"/>
    <w:rsid w:val="00F72E4B"/>
    <w:rsid w:val="00F7683A"/>
    <w:rsid w:val="00F76E87"/>
    <w:rsid w:val="00F85814"/>
    <w:rsid w:val="00F90967"/>
    <w:rsid w:val="00F953A5"/>
    <w:rsid w:val="00FB1225"/>
    <w:rsid w:val="00FC0E6D"/>
    <w:rsid w:val="00FC75B4"/>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chartTrackingRefBased/>
  <w15:docId w15:val="{A4775C88-518C-4C12-813E-6ADFC224D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033"/>
  </w:style>
  <w:style w:type="paragraph" w:styleId="Heading1">
    <w:name w:val="heading 1"/>
    <w:basedOn w:val="Normal"/>
    <w:next w:val="Normal"/>
    <w:link w:val="Heading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Heading4">
    <w:name w:val="heading 4"/>
    <w:basedOn w:val="Normal"/>
    <w:next w:val="Normal"/>
    <w:link w:val="Heading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7103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0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7103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676FE6"/>
    <w:rPr>
      <w:rFonts w:asciiTheme="majorHAnsi" w:eastAsiaTheme="majorEastAsia" w:hAnsiTheme="majorHAnsi" w:cstheme="majorBidi"/>
      <w:sz w:val="24"/>
      <w:szCs w:val="32"/>
    </w:rPr>
  </w:style>
  <w:style w:type="character" w:customStyle="1" w:styleId="Heading4Char">
    <w:name w:val="Heading 4 Char"/>
    <w:basedOn w:val="DefaultParagraphFont"/>
    <w:link w:val="Heading4"/>
    <w:uiPriority w:val="9"/>
    <w:rsid w:val="0067103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67103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7103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7103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7103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71033"/>
    <w:rPr>
      <w:b/>
      <w:bCs/>
      <w:i/>
      <w:iCs/>
    </w:rPr>
  </w:style>
  <w:style w:type="paragraph" w:styleId="TOCHeading">
    <w:name w:val="TOC Heading"/>
    <w:basedOn w:val="Heading1"/>
    <w:next w:val="Normal"/>
    <w:uiPriority w:val="39"/>
    <w:unhideWhenUsed/>
    <w:qFormat/>
    <w:rsid w:val="00671033"/>
    <w:pPr>
      <w:outlineLvl w:val="9"/>
    </w:pPr>
  </w:style>
  <w:style w:type="paragraph" w:styleId="TOC1">
    <w:name w:val="toc 1"/>
    <w:basedOn w:val="Normal"/>
    <w:next w:val="Normal"/>
    <w:autoRedefine/>
    <w:uiPriority w:val="39"/>
    <w:unhideWhenUsed/>
    <w:rsid w:val="00FF17A4"/>
  </w:style>
  <w:style w:type="paragraph" w:styleId="TOC2">
    <w:name w:val="toc 2"/>
    <w:basedOn w:val="Normal"/>
    <w:next w:val="Normal"/>
    <w:autoRedefine/>
    <w:uiPriority w:val="39"/>
    <w:unhideWhenUsed/>
    <w:rsid w:val="00FF17A4"/>
    <w:pPr>
      <w:ind w:leftChars="200" w:left="425"/>
    </w:pPr>
  </w:style>
  <w:style w:type="character" w:styleId="Hyperlink">
    <w:name w:val="Hyperlink"/>
    <w:basedOn w:val="DefaultParagraphFont"/>
    <w:uiPriority w:val="99"/>
    <w:unhideWhenUsed/>
    <w:rsid w:val="00FF17A4"/>
    <w:rPr>
      <w:color w:val="0563C1" w:themeColor="hyperlink"/>
      <w:u w:val="single"/>
    </w:rPr>
  </w:style>
  <w:style w:type="paragraph" w:styleId="Header">
    <w:name w:val="header"/>
    <w:basedOn w:val="Normal"/>
    <w:link w:val="HeaderChar"/>
    <w:uiPriority w:val="99"/>
    <w:unhideWhenUsed/>
    <w:rsid w:val="001B695E"/>
    <w:pPr>
      <w:tabs>
        <w:tab w:val="center" w:pos="4513"/>
        <w:tab w:val="right" w:pos="9026"/>
      </w:tabs>
      <w:snapToGrid w:val="0"/>
    </w:pPr>
  </w:style>
  <w:style w:type="character" w:customStyle="1" w:styleId="HeaderChar">
    <w:name w:val="Header Char"/>
    <w:basedOn w:val="DefaultParagraphFont"/>
    <w:link w:val="Header"/>
    <w:uiPriority w:val="99"/>
    <w:rsid w:val="001B695E"/>
  </w:style>
  <w:style w:type="paragraph" w:styleId="Footer">
    <w:name w:val="footer"/>
    <w:basedOn w:val="Normal"/>
    <w:link w:val="FooterChar"/>
    <w:uiPriority w:val="99"/>
    <w:unhideWhenUsed/>
    <w:rsid w:val="001B695E"/>
    <w:pPr>
      <w:tabs>
        <w:tab w:val="center" w:pos="4513"/>
        <w:tab w:val="right" w:pos="9026"/>
      </w:tabs>
      <w:snapToGrid w:val="0"/>
    </w:pPr>
  </w:style>
  <w:style w:type="character" w:customStyle="1" w:styleId="FooterChar">
    <w:name w:val="Footer Char"/>
    <w:basedOn w:val="DefaultParagraphFont"/>
    <w:link w:val="Footer"/>
    <w:uiPriority w:val="99"/>
    <w:rsid w:val="001B695E"/>
  </w:style>
  <w:style w:type="paragraph" w:styleId="TOC3">
    <w:name w:val="toc 3"/>
    <w:basedOn w:val="Normal"/>
    <w:next w:val="Normal"/>
    <w:autoRedefine/>
    <w:uiPriority w:val="39"/>
    <w:unhideWhenUsed/>
    <w:rsid w:val="004B198C"/>
    <w:pPr>
      <w:ind w:leftChars="400" w:left="850"/>
    </w:pPr>
  </w:style>
  <w:style w:type="table" w:styleId="TableGrid">
    <w:name w:val="Table Grid"/>
    <w:basedOn w:val="TableNormal"/>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7103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7103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71033"/>
    <w:rPr>
      <w:color w:val="44546A" w:themeColor="text2"/>
      <w:sz w:val="28"/>
      <w:szCs w:val="28"/>
    </w:rPr>
  </w:style>
  <w:style w:type="character" w:styleId="BookTitle">
    <w:name w:val="Book Title"/>
    <w:basedOn w:val="DefaultParagraphFont"/>
    <w:uiPriority w:val="33"/>
    <w:qFormat/>
    <w:rsid w:val="00671033"/>
    <w:rPr>
      <w:b/>
      <w:bCs/>
      <w:caps w:val="0"/>
      <w:smallCaps/>
      <w:spacing w:val="0"/>
    </w:rPr>
  </w:style>
  <w:style w:type="paragraph" w:styleId="ListParagraph">
    <w:name w:val="List Paragraph"/>
    <w:basedOn w:val="Normal"/>
    <w:uiPriority w:val="34"/>
    <w:qFormat/>
    <w:rsid w:val="00F76E87"/>
    <w:pPr>
      <w:ind w:leftChars="400" w:left="800"/>
    </w:pPr>
  </w:style>
  <w:style w:type="paragraph" w:styleId="Caption">
    <w:name w:val="caption"/>
    <w:basedOn w:val="Normal"/>
    <w:next w:val="Normal"/>
    <w:uiPriority w:val="35"/>
    <w:unhideWhenUsed/>
    <w:qFormat/>
    <w:rsid w:val="00671033"/>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CA6C20"/>
    <w:rPr>
      <w:color w:val="605E5C"/>
      <w:shd w:val="clear" w:color="auto" w:fill="E1DFDD"/>
    </w:rPr>
  </w:style>
  <w:style w:type="character" w:styleId="Strong">
    <w:name w:val="Strong"/>
    <w:basedOn w:val="DefaultParagraphFont"/>
    <w:uiPriority w:val="22"/>
    <w:qFormat/>
    <w:rsid w:val="00671033"/>
    <w:rPr>
      <w:b/>
      <w:bCs/>
    </w:rPr>
  </w:style>
  <w:style w:type="character" w:styleId="Emphasis">
    <w:name w:val="Emphasis"/>
    <w:basedOn w:val="DefaultParagraphFont"/>
    <w:uiPriority w:val="20"/>
    <w:qFormat/>
    <w:rsid w:val="00671033"/>
    <w:rPr>
      <w:i/>
      <w:iCs/>
      <w:color w:val="000000" w:themeColor="text1"/>
    </w:rPr>
  </w:style>
  <w:style w:type="paragraph" w:styleId="NoSpacing">
    <w:name w:val="No Spacing"/>
    <w:uiPriority w:val="1"/>
    <w:qFormat/>
    <w:rsid w:val="00671033"/>
    <w:pPr>
      <w:spacing w:after="0" w:line="240" w:lineRule="auto"/>
    </w:pPr>
  </w:style>
  <w:style w:type="paragraph" w:styleId="Quote">
    <w:name w:val="Quote"/>
    <w:basedOn w:val="Normal"/>
    <w:next w:val="Normal"/>
    <w:link w:val="QuoteChar"/>
    <w:uiPriority w:val="29"/>
    <w:qFormat/>
    <w:rsid w:val="0067103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71033"/>
    <w:rPr>
      <w:i/>
      <w:iCs/>
      <w:color w:val="7B7B7B" w:themeColor="accent3" w:themeShade="BF"/>
      <w:sz w:val="24"/>
      <w:szCs w:val="24"/>
    </w:rPr>
  </w:style>
  <w:style w:type="paragraph" w:styleId="IntenseQuote">
    <w:name w:val="Intense Quote"/>
    <w:basedOn w:val="Normal"/>
    <w:next w:val="Normal"/>
    <w:link w:val="IntenseQuoteChar"/>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7103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71033"/>
    <w:rPr>
      <w:i/>
      <w:iCs/>
      <w:color w:val="595959" w:themeColor="text1" w:themeTint="A6"/>
    </w:rPr>
  </w:style>
  <w:style w:type="character" w:styleId="IntenseEmphasis">
    <w:name w:val="Intense Emphasis"/>
    <w:basedOn w:val="DefaultParagraphFont"/>
    <w:uiPriority w:val="21"/>
    <w:qFormat/>
    <w:rsid w:val="00671033"/>
    <w:rPr>
      <w:b/>
      <w:bCs/>
      <w:i/>
      <w:iCs/>
      <w:color w:val="auto"/>
    </w:rPr>
  </w:style>
  <w:style w:type="character" w:styleId="SubtleReference">
    <w:name w:val="Subtle Reference"/>
    <w:basedOn w:val="DefaultParagraphFont"/>
    <w:uiPriority w:val="31"/>
    <w:qFormat/>
    <w:rsid w:val="0067103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71033"/>
    <w:rPr>
      <w:b/>
      <w:bCs/>
      <w:caps w:val="0"/>
      <w:smallCaps/>
      <w:color w:val="auto"/>
      <w:spacing w:val="0"/>
      <w:u w:val="single"/>
    </w:rPr>
  </w:style>
  <w:style w:type="table" w:styleId="GridTable2-Accent1">
    <w:name w:val="Grid Table 2 Accent 1"/>
    <w:basedOn w:val="TableNormal"/>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unhideWhenUsed/>
    <w:rsid w:val="00277479"/>
    <w:pPr>
      <w:snapToGrid w:val="0"/>
    </w:pPr>
  </w:style>
  <w:style w:type="character" w:customStyle="1" w:styleId="FootnoteTextChar">
    <w:name w:val="Footnote Text Char"/>
    <w:basedOn w:val="DefaultParagraphFont"/>
    <w:link w:val="FootnoteText"/>
    <w:uiPriority w:val="99"/>
    <w:rsid w:val="00277479"/>
  </w:style>
  <w:style w:type="character" w:styleId="FootnoteReference">
    <w:name w:val="footnote reference"/>
    <w:basedOn w:val="DefaultParagraphFont"/>
    <w:uiPriority w:val="99"/>
    <w:semiHidden/>
    <w:unhideWhenUsed/>
    <w:rsid w:val="00277479"/>
    <w:rPr>
      <w:vertAlign w:val="superscript"/>
    </w:rPr>
  </w:style>
  <w:style w:type="paragraph" w:styleId="Bibliography">
    <w:name w:val="Bibliography"/>
    <w:basedOn w:val="Normal"/>
    <w:next w:val="Normal"/>
    <w:uiPriority w:val="37"/>
    <w:unhideWhenUsed/>
    <w:rsid w:val="007C7E36"/>
  </w:style>
  <w:style w:type="paragraph" w:styleId="TableofFigures">
    <w:name w:val="table of figures"/>
    <w:basedOn w:val="Normal"/>
    <w:next w:val="Normal"/>
    <w:uiPriority w:val="99"/>
    <w:unhideWhenUsed/>
    <w:rsid w:val="007F6838"/>
    <w:pPr>
      <w:ind w:leftChars="400" w:left="400" w:hangingChars="200" w:hanging="200"/>
    </w:pPr>
  </w:style>
  <w:style w:type="table" w:styleId="ListTable4-Accent3">
    <w:name w:val="List Table 4 Accent 3"/>
    <w:basedOn w:val="TableNormal"/>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B35D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5A0AEB"/>
    <w:pPr>
      <w:spacing w:after="100" w:line="259" w:lineRule="auto"/>
      <w:ind w:left="660"/>
    </w:pPr>
    <w:rPr>
      <w:sz w:val="22"/>
      <w:szCs w:val="22"/>
    </w:rPr>
  </w:style>
  <w:style w:type="paragraph" w:styleId="TOC5">
    <w:name w:val="toc 5"/>
    <w:basedOn w:val="Normal"/>
    <w:next w:val="Normal"/>
    <w:autoRedefine/>
    <w:uiPriority w:val="39"/>
    <w:unhideWhenUsed/>
    <w:rsid w:val="005A0AEB"/>
    <w:pPr>
      <w:spacing w:after="100" w:line="259" w:lineRule="auto"/>
      <w:ind w:left="880"/>
    </w:pPr>
    <w:rPr>
      <w:sz w:val="22"/>
      <w:szCs w:val="22"/>
    </w:rPr>
  </w:style>
  <w:style w:type="paragraph" w:styleId="TOC6">
    <w:name w:val="toc 6"/>
    <w:basedOn w:val="Normal"/>
    <w:next w:val="Normal"/>
    <w:autoRedefine/>
    <w:uiPriority w:val="39"/>
    <w:unhideWhenUsed/>
    <w:rsid w:val="005A0AEB"/>
    <w:pPr>
      <w:spacing w:after="100" w:line="259" w:lineRule="auto"/>
      <w:ind w:left="1100"/>
    </w:pPr>
    <w:rPr>
      <w:sz w:val="22"/>
      <w:szCs w:val="22"/>
    </w:rPr>
  </w:style>
  <w:style w:type="paragraph" w:styleId="TOC7">
    <w:name w:val="toc 7"/>
    <w:basedOn w:val="Normal"/>
    <w:next w:val="Normal"/>
    <w:autoRedefine/>
    <w:uiPriority w:val="39"/>
    <w:unhideWhenUsed/>
    <w:rsid w:val="005A0AEB"/>
    <w:pPr>
      <w:spacing w:after="100" w:line="259" w:lineRule="auto"/>
      <w:ind w:left="1320"/>
    </w:pPr>
    <w:rPr>
      <w:sz w:val="22"/>
      <w:szCs w:val="22"/>
    </w:rPr>
  </w:style>
  <w:style w:type="paragraph" w:styleId="TOC8">
    <w:name w:val="toc 8"/>
    <w:basedOn w:val="Normal"/>
    <w:next w:val="Normal"/>
    <w:autoRedefine/>
    <w:uiPriority w:val="39"/>
    <w:unhideWhenUsed/>
    <w:rsid w:val="005A0AEB"/>
    <w:pPr>
      <w:spacing w:after="100" w:line="259" w:lineRule="auto"/>
      <w:ind w:left="1540"/>
    </w:pPr>
    <w:rPr>
      <w:sz w:val="22"/>
      <w:szCs w:val="22"/>
    </w:rPr>
  </w:style>
  <w:style w:type="paragraph" w:styleId="TOC9">
    <w:name w:val="toc 9"/>
    <w:basedOn w:val="Normal"/>
    <w:next w:val="Normal"/>
    <w:autoRedefine/>
    <w:uiPriority w:val="39"/>
    <w:unhideWhenUsed/>
    <w:rsid w:val="005A0AEB"/>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1</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2</b:RefOrder>
  </b:Source>
</b:Sources>
</file>

<file path=customXml/itemProps1.xml><?xml version="1.0" encoding="utf-8"?>
<ds:datastoreItem xmlns:ds="http://schemas.openxmlformats.org/officeDocument/2006/customXml" ds:itemID="{A198A2F7-8C90-4D04-BBAD-913A4D100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6131</Words>
  <Characters>34953</Characters>
  <Application>Microsoft Office Word</Application>
  <DocSecurity>0</DocSecurity>
  <Lines>291</Lines>
  <Paragraphs>82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41002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Dahab Shakil</cp:lastModifiedBy>
  <cp:revision>98</cp:revision>
  <cp:lastPrinted>2019-06-07T10:16:00Z</cp:lastPrinted>
  <dcterms:created xsi:type="dcterms:W3CDTF">2019-05-20T12:07:00Z</dcterms:created>
  <dcterms:modified xsi:type="dcterms:W3CDTF">2019-06-07T10:17:00Z</dcterms:modified>
</cp:coreProperties>
</file>